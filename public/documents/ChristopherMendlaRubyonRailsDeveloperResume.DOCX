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documentthinbottomborder"/>
        <w:pBdr>
          <w:top w:val="none" w:sz="0" w:space="0" w:color="auto"/>
          <w:left w:val="none" w:sz="0" w:space="0" w:color="auto"/>
          <w:bottom w:val="single" w:sz="8" w:space="4" w:color="DADADA"/>
          <w:right w:val="none" w:sz="0" w:space="0" w:color="auto"/>
        </w:pBdr>
        <w:spacing w:before="0" w:after="0" w:line="480" w:lineRule="atLeast"/>
        <w:ind w:left="0" w:right="0"/>
        <w:jc w:val="center"/>
        <w:rPr>
          <w:rFonts w:ascii="Tahoma" w:eastAsia="Tahoma" w:hAnsi="Tahoma" w:cs="Tahoma"/>
          <w:b/>
          <w:bCs/>
          <w:caps/>
          <w:color w:val="000000"/>
          <w:sz w:val="40"/>
          <w:szCs w:val="40"/>
          <w:bdr w:val="none" w:sz="0" w:space="0" w:color="auto"/>
          <w:vertAlign w:val="baseline"/>
        </w:rPr>
      </w:pPr>
      <w:r>
        <w:rPr>
          <w:rStyle w:val="span"/>
          <w:rFonts w:ascii="Tahoma" w:eastAsia="Tahoma" w:hAnsi="Tahoma" w:cs="Tahoma"/>
          <w:b/>
          <w:bCs/>
          <w:caps/>
          <w:color w:val="000000"/>
          <w:sz w:val="40"/>
          <w:szCs w:val="40"/>
        </w:rPr>
        <w:t>Christopher G</w:t>
      </w:r>
      <w:r>
        <w:rPr>
          <w:rFonts w:ascii="Tahoma" w:eastAsia="Tahoma" w:hAnsi="Tahoma" w:cs="Tahoma"/>
          <w:b/>
          <w:bCs/>
          <w:caps/>
          <w:color w:val="000000"/>
          <w:sz w:val="40"/>
          <w:szCs w:val="40"/>
          <w:bdr w:val="none" w:sz="0" w:space="0" w:color="auto"/>
          <w:vertAlign w:val="baseline"/>
        </w:rPr>
        <w:t xml:space="preserve"> </w:t>
      </w:r>
      <w:r>
        <w:rPr>
          <w:rStyle w:val="span"/>
          <w:rFonts w:ascii="Tahoma" w:eastAsia="Tahoma" w:hAnsi="Tahoma" w:cs="Tahoma"/>
          <w:b/>
          <w:bCs/>
          <w:caps/>
          <w:color w:val="000000"/>
          <w:sz w:val="40"/>
          <w:szCs w:val="40"/>
        </w:rPr>
        <w:t>Mendla</w:t>
      </w:r>
    </w:p>
    <w:p>
      <w:pPr>
        <w:pStyle w:val="divbotBorder"/>
        <w:pBdr>
          <w:top w:val="none" w:sz="0" w:space="0" w:color="auto"/>
          <w:left w:val="none" w:sz="0" w:space="0" w:color="auto"/>
          <w:bottom w:val="single" w:sz="24" w:space="0" w:color="DADADA"/>
          <w:right w:val="none" w:sz="0" w:space="0" w:color="auto"/>
        </w:pBdr>
        <w:spacing w:before="20" w:after="0"/>
        <w:ind w:left="0" w:right="0"/>
        <w:rPr>
          <w:rFonts w:ascii="Tahoma" w:eastAsia="Tahoma" w:hAnsi="Tahoma" w:cs="Tahoma"/>
          <w:sz w:val="2"/>
          <w:szCs w:val="22"/>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ahoma" w:eastAsia="Tahoma" w:hAnsi="Tahoma" w:cs="Tahoma"/>
          <w:sz w:val="0"/>
          <w:szCs w:val="0"/>
          <w:bdr w:val="none" w:sz="0" w:space="0" w:color="auto"/>
          <w:vertAlign w:val="baseline"/>
        </w:rPr>
      </w:pPr>
      <w:r>
        <w:rPr>
          <w:rFonts w:ascii="Tahoma" w:eastAsia="Tahoma" w:hAnsi="Tahoma" w:cs="Tahoma"/>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40" w:after="0"/>
        <w:ind w:left="0" w:right="0"/>
        <w:jc w:val="center"/>
        <w:rPr>
          <w:rFonts w:ascii="Tahoma" w:eastAsia="Tahoma" w:hAnsi="Tahoma" w:cs="Tahoma"/>
          <w:sz w:val="20"/>
          <w:szCs w:val="20"/>
          <w:bdr w:val="none" w:sz="0" w:space="0" w:color="auto"/>
          <w:vertAlign w:val="baseline"/>
        </w:rPr>
      </w:pPr>
      <w:r>
        <w:rPr>
          <w:rStyle w:val="span"/>
          <w:rFonts w:ascii="Tahoma" w:eastAsia="Tahoma" w:hAnsi="Tahoma" w:cs="Tahoma"/>
          <w:sz w:val="20"/>
          <w:szCs w:val="20"/>
        </w:rPr>
        <w:t>975 Woodland Drive</w:t>
      </w:r>
      <w:r>
        <w:rPr>
          <w:rStyle w:val="span"/>
          <w:rFonts w:ascii="Tahoma" w:eastAsia="Tahoma" w:hAnsi="Tahoma" w:cs="Tahoma"/>
          <w:sz w:val="20"/>
          <w:szCs w:val="20"/>
        </w:rPr>
        <w:t xml:space="preserve">, </w:t>
      </w:r>
      <w:r>
        <w:rPr>
          <w:rStyle w:val="span"/>
          <w:rFonts w:ascii="Tahoma" w:eastAsia="Tahoma" w:hAnsi="Tahoma" w:cs="Tahoma"/>
          <w:sz w:val="20"/>
          <w:szCs w:val="20"/>
        </w:rPr>
        <w:t>Southampton</w:t>
      </w:r>
      <w:r>
        <w:rPr>
          <w:rStyle w:val="span"/>
          <w:rFonts w:ascii="Tahoma" w:eastAsia="Tahoma" w:hAnsi="Tahoma" w:cs="Tahoma"/>
          <w:sz w:val="20"/>
          <w:szCs w:val="20"/>
        </w:rPr>
        <w:t xml:space="preserve">, </w:t>
      </w:r>
      <w:r>
        <w:rPr>
          <w:rStyle w:val="span"/>
          <w:rFonts w:ascii="Tahoma" w:eastAsia="Tahoma" w:hAnsi="Tahoma" w:cs="Tahoma"/>
          <w:sz w:val="20"/>
          <w:szCs w:val="20"/>
        </w:rPr>
        <w:t>PA</w:t>
      </w:r>
      <w:r>
        <w:rPr>
          <w:rStyle w:val="span"/>
          <w:rFonts w:ascii="Tahoma" w:eastAsia="Tahoma" w:hAnsi="Tahoma" w:cs="Tahoma"/>
          <w:sz w:val="20"/>
          <w:szCs w:val="20"/>
        </w:rPr>
        <w:t xml:space="preserve"> </w:t>
      </w:r>
      <w:r>
        <w:rPr>
          <w:rStyle w:val="span"/>
          <w:rFonts w:ascii="Tahoma" w:eastAsia="Tahoma" w:hAnsi="Tahoma" w:cs="Tahoma"/>
          <w:sz w:val="20"/>
          <w:szCs w:val="20"/>
        </w:rPr>
        <w:t>18966</w:t>
      </w:r>
      <w:r>
        <w:rPr>
          <w:rFonts w:ascii="Tahoma" w:eastAsia="Tahoma" w:hAnsi="Tahoma" w:cs="Tahoma"/>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ind w:left="0" w:right="0"/>
        <w:jc w:val="center"/>
        <w:rPr>
          <w:rFonts w:ascii="Tahoma" w:eastAsia="Tahoma" w:hAnsi="Tahoma" w:cs="Tahoma"/>
          <w:sz w:val="20"/>
          <w:szCs w:val="20"/>
          <w:bdr w:val="none" w:sz="0" w:space="0" w:color="auto"/>
          <w:vertAlign w:val="baseline"/>
        </w:rPr>
      </w:pPr>
      <w:r>
        <w:rPr>
          <w:rStyle w:val="span"/>
          <w:rFonts w:ascii="Tahoma" w:eastAsia="Tahoma" w:hAnsi="Tahoma" w:cs="Tahoma"/>
          <w:sz w:val="20"/>
          <w:szCs w:val="20"/>
        </w:rPr>
        <w:t xml:space="preserve">Cell: </w:t>
      </w:r>
      <w:r>
        <w:rPr>
          <w:rStyle w:val="span"/>
          <w:rFonts w:ascii="Tahoma" w:eastAsia="Tahoma" w:hAnsi="Tahoma" w:cs="Tahoma"/>
          <w:sz w:val="20"/>
          <w:szCs w:val="20"/>
        </w:rPr>
        <w:t>215 208 1817</w:t>
      </w:r>
      <w:r>
        <w:rPr>
          <w:rFonts w:ascii="Tahoma" w:eastAsia="Tahoma" w:hAnsi="Tahoma" w:cs="Tahoma"/>
          <w:sz w:val="20"/>
          <w:szCs w:val="20"/>
          <w:bdr w:val="none" w:sz="0" w:space="0" w:color="auto"/>
        </w:rPr>
        <w:t xml:space="preserve"> </w:t>
      </w:r>
    </w:p>
    <w:p>
      <w:pPr>
        <w:pStyle w:val="div"/>
        <w:pBdr>
          <w:top w:val="none" w:sz="0" w:space="0" w:color="auto"/>
          <w:left w:val="none" w:sz="0" w:space="0" w:color="auto"/>
          <w:bottom w:val="none" w:sz="0" w:space="0" w:color="auto"/>
          <w:right w:val="none" w:sz="0" w:space="0" w:color="auto"/>
        </w:pBdr>
        <w:spacing w:before="0" w:after="0"/>
        <w:ind w:left="0" w:right="0"/>
        <w:jc w:val="center"/>
        <w:rPr>
          <w:rFonts w:ascii="Tahoma" w:eastAsia="Tahoma" w:hAnsi="Tahoma" w:cs="Tahoma"/>
          <w:sz w:val="20"/>
          <w:szCs w:val="20"/>
          <w:bdr w:val="none" w:sz="0" w:space="0" w:color="auto"/>
          <w:vertAlign w:val="baseline"/>
        </w:rPr>
      </w:pPr>
      <w:r>
        <w:rPr>
          <w:rStyle w:val="span"/>
          <w:rFonts w:ascii="Tahoma" w:eastAsia="Tahoma" w:hAnsi="Tahoma" w:cs="Tahoma"/>
          <w:sz w:val="20"/>
          <w:szCs w:val="20"/>
        </w:rPr>
        <w:t>chrismendla@gmail.com</w:t>
      </w:r>
    </w:p>
    <w:p>
      <w:pPr>
        <w:pStyle w:val="divdocumentdivheading"/>
        <w:pBdr>
          <w:top w:val="none" w:sz="0" w:space="0" w:color="auto"/>
          <w:left w:val="none" w:sz="0" w:space="0" w:color="auto"/>
          <w:bottom w:val="none" w:sz="0" w:space="1" w:color="auto"/>
          <w:right w:val="none" w:sz="0" w:space="0" w:color="auto"/>
        </w:pBdr>
        <w:tabs>
          <w:tab w:val="left" w:pos="3958"/>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Skill Highlights   </w:t>
      </w:r>
      <w:r>
        <w:rPr>
          <w:rFonts w:ascii="Tahoma" w:eastAsia="Tahoma" w:hAnsi="Tahoma" w:cs="Tahoma"/>
          <w:strike/>
          <w:color w:val="DADADA"/>
          <w:position w:val="-2"/>
          <w:sz w:val="40"/>
        </w:rPr>
        <w:tab/>
      </w:r>
    </w:p>
    <w:tbl>
      <w:tblPr>
        <w:tblStyle w:val="divdocumenttable"/>
        <w:tblW w:w="0" w:type="auto"/>
        <w:tblInd w:w="5" w:type="dxa"/>
        <w:tblLayout w:type="fixed"/>
        <w:tblCellMar>
          <w:top w:w="0" w:type="dxa"/>
          <w:left w:w="0" w:type="dxa"/>
          <w:bottom w:w="0" w:type="dxa"/>
          <w:right w:w="0" w:type="dxa"/>
        </w:tblCellMar>
        <w:tblLook w:val="05E0"/>
      </w:tblPr>
      <w:tblGrid>
        <w:gridCol w:w="5318"/>
        <w:gridCol w:w="5318"/>
      </w:tblGrid>
      <w:tr>
        <w:tblPrEx>
          <w:tblW w:w="0" w:type="auto"/>
          <w:tblInd w:w="5" w:type="dxa"/>
          <w:tblLayout w:type="fixed"/>
          <w:tblCellMar>
            <w:top w:w="0" w:type="dxa"/>
            <w:left w:w="0" w:type="dxa"/>
            <w:bottom w:w="0" w:type="dxa"/>
            <w:right w:w="0" w:type="dxa"/>
          </w:tblCellMar>
          <w:tblLook w:val="05E0"/>
        </w:tblPrEx>
        <w:tc>
          <w:tcPr>
            <w:tcW w:w="5318"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Ruby on Rails</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Javascript, jQuery</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Jenkins, Sidekiq, Rspec, Factorybot</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Postgres Sql</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Team building</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Process improvement</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Website optimization</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WordPress</w:t>
            </w:r>
          </w:p>
        </w:tc>
        <w:tc>
          <w:tcPr>
            <w:tcW w:w="5318"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Active Directory</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Personnel Management</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SEO, Analytics, Social Media</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Agile workflow processes</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Github, Bitbucket</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Agile Environments - Asana and Leankit</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IT Management / Project Management</w:t>
            </w:r>
          </w:p>
        </w:tc>
      </w:tr>
    </w:tbl>
    <w:p>
      <w:pPr>
        <w:pStyle w:val="divdocumentdivheading"/>
        <w:pBdr>
          <w:top w:val="none" w:sz="0" w:space="0" w:color="auto"/>
          <w:left w:val="none" w:sz="0" w:space="0" w:color="auto"/>
          <w:bottom w:val="none" w:sz="0" w:space="1" w:color="auto"/>
          <w:right w:val="none" w:sz="0" w:space="0" w:color="auto"/>
        </w:pBdr>
        <w:tabs>
          <w:tab w:val="left" w:pos="4524"/>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Summary   </w:t>
      </w:r>
      <w:r>
        <w:rPr>
          <w:rFonts w:ascii="Tahoma" w:eastAsia="Tahoma" w:hAnsi="Tahoma" w:cs="Tahoma"/>
          <w:strike/>
          <w:color w:val="DADADA"/>
          <w:position w:val="-2"/>
          <w:sz w:val="40"/>
        </w:rPr>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Logical and results-driven Ruby on Rails Developer dedicated to building and optimizing user-focused websites for customers with various business objectives. Judicious and creative when crafting effective websites, apps and platforms to propel competitive advantage and revenue growth. Technically proficient and analytical problem solver with calm and focused demeanor.</w:t>
      </w:r>
    </w:p>
    <w:p>
      <w:pPr>
        <w:pStyle w:val="divdocumentdivheading"/>
        <w:pBdr>
          <w:top w:val="none" w:sz="0" w:space="0" w:color="auto"/>
          <w:left w:val="none" w:sz="0" w:space="0" w:color="auto"/>
          <w:bottom w:val="none" w:sz="0" w:space="1" w:color="auto"/>
          <w:right w:val="none" w:sz="0" w:space="0" w:color="auto"/>
        </w:pBdr>
        <w:tabs>
          <w:tab w:val="left" w:pos="4374"/>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Experience   </w:t>
      </w:r>
      <w:r>
        <w:rPr>
          <w:rFonts w:ascii="Tahoma" w:eastAsia="Tahoma" w:hAnsi="Tahoma" w:cs="Tahoma"/>
          <w:strike/>
          <w:color w:val="DADADA"/>
          <w:position w:val="-2"/>
          <w:sz w:val="40"/>
        </w:rPr>
        <w:tab/>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Obsidian Global LLC</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Washington</w:t>
      </w:r>
      <w:r>
        <w:rPr>
          <w:rStyle w:val="span"/>
          <w:rFonts w:ascii="Tahoma" w:eastAsia="Tahoma" w:hAnsi="Tahoma" w:cs="Tahoma"/>
          <w:sz w:val="22"/>
          <w:szCs w:val="22"/>
        </w:rPr>
        <w:t xml:space="preserve">, </w:t>
      </w:r>
      <w:r>
        <w:rPr>
          <w:rStyle w:val="span"/>
          <w:rFonts w:ascii="Tahoma" w:eastAsia="Tahoma" w:hAnsi="Tahoma" w:cs="Tahoma"/>
          <w:sz w:val="22"/>
          <w:szCs w:val="22"/>
        </w:rPr>
        <w:t>DC</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05/2018</w:t>
      </w:r>
      <w:r>
        <w:rPr>
          <w:rStyle w:val="span"/>
          <w:rFonts w:ascii="Tahoma" w:eastAsia="Tahoma" w:hAnsi="Tahoma" w:cs="Tahoma"/>
          <w:sz w:val="22"/>
          <w:szCs w:val="22"/>
        </w:rPr>
        <w:t xml:space="preserve"> to </w:t>
      </w:r>
      <w:r>
        <w:rPr>
          <w:rStyle w:val="span"/>
          <w:rFonts w:ascii="Tahoma" w:eastAsia="Tahoma" w:hAnsi="Tahoma" w:cs="Tahoma"/>
          <w:sz w:val="22"/>
          <w:szCs w:val="22"/>
        </w:rPr>
        <w:t>07/2020</w:t>
      </w:r>
      <w:r>
        <w:rPr>
          <w:rStyle w:val="datesWrapper"/>
          <w:rFonts w:ascii="Tahoma" w:eastAsia="Tahoma" w:hAnsi="Tahoma" w:cs="Tahoma"/>
          <w:sz w:val="22"/>
          <w:szCs w:val="22"/>
        </w:rPr>
        <w:t xml:space="preserve"> </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Subcontractor to USCIS/DID(IT) - 100% Remote</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and maintained multiple Ruby on Rails applications. Maintained 97 percent code coverage while meeting aggressive deadlines. Maintained strict compliance with Section 508 requirements (Accessibility)</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Platform: Ruby on Rails 6.x, Github, AWS, Heroku, Jenkins, Sidekiq, Rspec, Factorybot, Cloud Foundry</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Leankit for workflow</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85-P Public Trust background check required and held for this position</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Holman Automotive Group</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Mt. Laurel</w:t>
      </w:r>
      <w:r>
        <w:rPr>
          <w:rStyle w:val="span"/>
          <w:rFonts w:ascii="Tahoma" w:eastAsia="Tahoma" w:hAnsi="Tahoma" w:cs="Tahoma"/>
          <w:sz w:val="22"/>
          <w:szCs w:val="22"/>
        </w:rPr>
        <w:t xml:space="preserve">, </w:t>
      </w:r>
      <w:r>
        <w:rPr>
          <w:rStyle w:val="span"/>
          <w:rFonts w:ascii="Tahoma" w:eastAsia="Tahoma" w:hAnsi="Tahoma" w:cs="Tahoma"/>
          <w:sz w:val="22"/>
          <w:szCs w:val="22"/>
        </w:rPr>
        <w:t>NJ</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Senior 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05/2017</w:t>
      </w:r>
      <w:r>
        <w:rPr>
          <w:rStyle w:val="span"/>
          <w:rFonts w:ascii="Tahoma" w:eastAsia="Tahoma" w:hAnsi="Tahoma" w:cs="Tahoma"/>
          <w:sz w:val="22"/>
          <w:szCs w:val="22"/>
        </w:rPr>
        <w:t xml:space="preserve"> to </w:t>
      </w:r>
      <w:r>
        <w:rPr>
          <w:rStyle w:val="span"/>
          <w:rFonts w:ascii="Tahoma" w:eastAsia="Tahoma" w:hAnsi="Tahoma" w:cs="Tahoma"/>
          <w:sz w:val="22"/>
          <w:szCs w:val="22"/>
        </w:rPr>
        <w:t>08/2017</w:t>
      </w:r>
      <w:r>
        <w:rPr>
          <w:rStyle w:val="datesWrapper"/>
          <w:rFonts w:ascii="Tahoma" w:eastAsia="Tahoma" w:hAnsi="Tahoma" w:cs="Tahoma"/>
          <w:sz w:val="22"/>
          <w:szCs w:val="22"/>
        </w:rPr>
        <w:t xml:space="preserve"> </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and maintained public and private websites in using Rails3, CSS, jQuery/Javascript,Heroku, Aws, ActiveAdmin, Github, Agile, Rspec environment</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Tested websites and performed troubleshooting prior to deployment</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Designed, implemented and monitored web pages and sites for continuous improvement</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Designed sites to be compatible with top browsers, including Firefox, Chrome and Safari</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CCT Tapes</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Philadelphia</w:t>
      </w:r>
      <w:r>
        <w:rPr>
          <w:rStyle w:val="span"/>
          <w:rFonts w:ascii="Tahoma" w:eastAsia="Tahoma" w:hAnsi="Tahoma" w:cs="Tahoma"/>
          <w:sz w:val="22"/>
          <w:szCs w:val="22"/>
        </w:rPr>
        <w:t xml:space="preserve">, </w:t>
      </w:r>
      <w:r>
        <w:rPr>
          <w:rStyle w:val="span"/>
          <w:rFonts w:ascii="Tahoma" w:eastAsia="Tahoma" w:hAnsi="Tahoma" w:cs="Tahoma"/>
          <w:sz w:val="22"/>
          <w:szCs w:val="22"/>
        </w:rPr>
        <w:t>PA</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Full Stack 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09/2015</w:t>
      </w:r>
      <w:r>
        <w:rPr>
          <w:rStyle w:val="span"/>
          <w:rFonts w:ascii="Tahoma" w:eastAsia="Tahoma" w:hAnsi="Tahoma" w:cs="Tahoma"/>
          <w:sz w:val="22"/>
          <w:szCs w:val="22"/>
        </w:rPr>
        <w:t xml:space="preserve"> to </w:t>
      </w:r>
      <w:r>
        <w:rPr>
          <w:rStyle w:val="span"/>
          <w:rFonts w:ascii="Tahoma" w:eastAsia="Tahoma" w:hAnsi="Tahoma" w:cs="Tahoma"/>
          <w:sz w:val="22"/>
          <w:szCs w:val="22"/>
        </w:rPr>
        <w:t>05/2017</w:t>
      </w:r>
      <w:r>
        <w:rPr>
          <w:rStyle w:val="datesWrapper"/>
          <w:rFonts w:ascii="Tahoma" w:eastAsia="Tahoma" w:hAnsi="Tahoma" w:cs="Tahoma"/>
          <w:sz w:val="22"/>
          <w:szCs w:val="22"/>
        </w:rPr>
        <w:t xml:space="preserve"> </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Migrated critical internal applications from Lotus Notes to Ruby on Rails</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full stack on Rails 4, Windows IIS, Microsoft Sql Server and Active Directory</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Integrated existing Active Directory with Rails applications via LDAP to provide single source of authentication</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Integrated applications to connect with SQL tables generated from corporate CRM system (Sage) data</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Created responsive CSS/Javascript templates providing consistent user interface and experience</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Provided networking support as required. (firewall, VPN, server issues, hardware, software, infrastructure planning)</w:t>
      </w:r>
    </w:p>
    <w:p>
      <w:pPr>
        <w:pStyle w:val="p"/>
        <w:spacing w:before="0" w:after="0" w:line="260" w:lineRule="atLeast"/>
        <w:ind w:left="0" w:right="0"/>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br/>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CGM Systems, Inc</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Southampton</w:t>
      </w:r>
      <w:r>
        <w:rPr>
          <w:rStyle w:val="span"/>
          <w:rFonts w:ascii="Tahoma" w:eastAsia="Tahoma" w:hAnsi="Tahoma" w:cs="Tahoma"/>
          <w:sz w:val="22"/>
          <w:szCs w:val="22"/>
        </w:rPr>
        <w:t xml:space="preserve">, </w:t>
      </w:r>
      <w:r>
        <w:rPr>
          <w:rStyle w:val="span"/>
          <w:rFonts w:ascii="Tahoma" w:eastAsia="Tahoma" w:hAnsi="Tahoma" w:cs="Tahoma"/>
          <w:sz w:val="22"/>
          <w:szCs w:val="22"/>
        </w:rPr>
        <w:t>PA</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IT Director/Web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01/2001</w:t>
      </w:r>
      <w:r>
        <w:rPr>
          <w:rStyle w:val="span"/>
          <w:rFonts w:ascii="Tahoma" w:eastAsia="Tahoma" w:hAnsi="Tahoma" w:cs="Tahoma"/>
          <w:sz w:val="22"/>
          <w:szCs w:val="22"/>
        </w:rPr>
        <w:t xml:space="preserve"> to </w:t>
      </w:r>
      <w:r>
        <w:rPr>
          <w:rStyle w:val="span"/>
          <w:rFonts w:ascii="Tahoma" w:eastAsia="Tahoma" w:hAnsi="Tahoma" w:cs="Tahoma"/>
          <w:sz w:val="22"/>
          <w:szCs w:val="22"/>
        </w:rPr>
        <w:t>09/2015</w:t>
      </w:r>
      <w:r>
        <w:rPr>
          <w:rStyle w:val="datesWrapper"/>
          <w:rFonts w:ascii="Tahoma" w:eastAsia="Tahoma" w:hAnsi="Tahoma" w:cs="Tahoma"/>
          <w:sz w:val="22"/>
          <w:szCs w:val="22"/>
        </w:rPr>
        <w:t xml:space="preserve"> </w:t>
      </w:r>
    </w:p>
    <w:p>
      <w:pPr>
        <w:pStyle w:val="p"/>
        <w:spacing w:before="0" w:after="0" w:line="260" w:lineRule="atLeast"/>
        <w:ind w:left="0" w:right="0"/>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Provided web design, hardware, software and network support to clients which included trade schools, manufacturing companies, law offices and real estate professionals.</w:t>
      </w:r>
    </w:p>
    <w:p>
      <w:pPr>
        <w:pStyle w:val="ulli"/>
        <w:numPr>
          <w:ilvl w:val="0"/>
          <w:numId w:val="6"/>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and maintained websites for clients including trade schools and specialty metals manufacturing companies using Joomla Created responsive templates using CSS and Javascript</w:t>
      </w:r>
    </w:p>
    <w:p>
      <w:pPr>
        <w:pStyle w:val="ulli"/>
        <w:numPr>
          <w:ilvl w:val="0"/>
          <w:numId w:val="6"/>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Provided SEO, Google Analytics and Google Adwords support</w:t>
      </w:r>
    </w:p>
    <w:p>
      <w:pPr>
        <w:pStyle w:val="ulli"/>
        <w:numPr>
          <w:ilvl w:val="0"/>
          <w:numId w:val="6"/>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Managed Windows Server networks providing all services including Active Directory, Symantec Endpoint Protection, Email including Office 365, VPNs, SMTP servers, firewalls, RDP and virtual machines</w:t>
      </w:r>
    </w:p>
    <w:p>
      <w:pPr>
        <w:pStyle w:val="divdocumentdivheading"/>
        <w:pBdr>
          <w:top w:val="none" w:sz="0" w:space="0" w:color="auto"/>
          <w:left w:val="none" w:sz="0" w:space="0" w:color="auto"/>
          <w:bottom w:val="none" w:sz="0" w:space="1" w:color="auto"/>
          <w:right w:val="none" w:sz="0" w:space="0" w:color="auto"/>
        </w:pBdr>
        <w:tabs>
          <w:tab w:val="left" w:pos="3419"/>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Education and Training   </w:t>
      </w:r>
      <w:r>
        <w:rPr>
          <w:rFonts w:ascii="Tahoma" w:eastAsia="Tahoma" w:hAnsi="Tahoma" w:cs="Tahoma"/>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Advanced Professional Certificate</w:t>
      </w:r>
      <w:r>
        <w:rPr>
          <w:rStyle w:val="span"/>
          <w:rFonts w:ascii="Tahoma" w:eastAsia="Tahoma" w:hAnsi="Tahoma" w:cs="Tahoma"/>
          <w:sz w:val="22"/>
          <w:szCs w:val="22"/>
        </w:rPr>
        <w:t>:</w:t>
      </w:r>
      <w:r>
        <w:rPr>
          <w:rStyle w:val="singlecolumnspanpaddedlinenth-child1"/>
          <w:rFonts w:ascii="Tahoma" w:eastAsia="Tahoma" w:hAnsi="Tahoma" w:cs="Tahoma"/>
          <w:sz w:val="22"/>
          <w:szCs w:val="22"/>
        </w:rPr>
        <w:t xml:space="preserve"> </w:t>
      </w:r>
      <w:r>
        <w:rPr>
          <w:rStyle w:val="spanprogramline"/>
          <w:rFonts w:ascii="Tahoma" w:eastAsia="Tahoma" w:hAnsi="Tahoma" w:cs="Tahoma"/>
          <w:sz w:val="22"/>
          <w:szCs w:val="22"/>
        </w:rPr>
        <w:t>Quantative Analysis</w:t>
      </w:r>
      <w:r>
        <w:rPr>
          <w:rStyle w:val="singlecolumnspanpaddedlinenth-child1"/>
          <w:rFonts w:ascii="Tahoma" w:eastAsia="Tahoma" w:hAnsi="Tahoma" w:cs="Tahoma"/>
          <w:sz w:val="22"/>
          <w:szCs w:val="22"/>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1995</w:t>
      </w:r>
      <w:r>
        <w:rPr>
          <w:rStyle w:val="datesWrapper"/>
          <w:rFonts w:ascii="Tahoma" w:eastAsia="Tahoma" w:hAnsi="Tahoma" w:cs="Tahoma"/>
          <w:sz w:val="22"/>
          <w:szCs w:val="22"/>
        </w:rPr>
        <w:t xml:space="preserve"> </w:t>
      </w:r>
    </w:p>
    <w:p>
      <w:pPr>
        <w:pStyle w:val="spanpaddedline"/>
        <w:spacing w:before="0" w:after="0" w:line="260" w:lineRule="atLeast"/>
        <w:ind w:left="0" w:right="0"/>
        <w:rPr>
          <w:rFonts w:ascii="Tahoma" w:eastAsia="Tahoma" w:hAnsi="Tahoma" w:cs="Tahoma"/>
          <w:sz w:val="22"/>
          <w:szCs w:val="22"/>
          <w:bdr w:val="none" w:sz="0" w:space="0" w:color="auto"/>
          <w:vertAlign w:val="baseline"/>
        </w:rPr>
      </w:pPr>
      <w:r>
        <w:rPr>
          <w:rStyle w:val="spancompanynameeduc"/>
          <w:rFonts w:ascii="Tahoma" w:eastAsia="Tahoma" w:hAnsi="Tahoma" w:cs="Tahoma"/>
          <w:sz w:val="22"/>
          <w:szCs w:val="22"/>
        </w:rPr>
        <w:t>Drexel University</w:t>
      </w:r>
      <w:r>
        <w:rPr>
          <w:rStyle w:val="span"/>
          <w:rFonts w:ascii="Tahoma" w:eastAsia="Tahoma" w:hAnsi="Tahoma" w:cs="Tahoma"/>
          <w:sz w:val="22"/>
          <w:szCs w:val="22"/>
        </w:rPr>
        <w:t xml:space="preserve">, </w:t>
      </w:r>
      <w:r>
        <w:rPr>
          <w:rStyle w:val="span"/>
          <w:rFonts w:ascii="Tahoma" w:eastAsia="Tahoma" w:hAnsi="Tahoma" w:cs="Tahoma"/>
          <w:sz w:val="22"/>
          <w:szCs w:val="22"/>
        </w:rPr>
        <w:t>Philadelphia</w:t>
      </w:r>
      <w:r>
        <w:rPr>
          <w:rStyle w:val="span"/>
          <w:rFonts w:ascii="Tahoma" w:eastAsia="Tahoma" w:hAnsi="Tahoma" w:cs="Tahoma"/>
          <w:sz w:val="22"/>
          <w:szCs w:val="22"/>
        </w:rPr>
        <w:t xml:space="preserve">, </w:t>
      </w:r>
      <w:r>
        <w:rPr>
          <w:rStyle w:val="span"/>
          <w:rFonts w:ascii="Tahoma" w:eastAsia="Tahoma" w:hAnsi="Tahoma" w:cs="Tahoma"/>
          <w:sz w:val="22"/>
          <w:szCs w:val="22"/>
        </w:rPr>
        <w:t>PA</w:t>
      </w:r>
      <w:r>
        <w:rPr>
          <w:rFonts w:ascii="Tahoma" w:eastAsia="Tahoma" w:hAnsi="Tahoma" w:cs="Tahoma"/>
          <w:sz w:val="22"/>
          <w:szCs w:val="22"/>
          <w:bdr w:val="none" w:sz="0" w:space="0" w:color="auto"/>
          <w:vertAlign w:val="baseline"/>
        </w:rPr>
        <w:t xml:space="preserve"> </w:t>
      </w:r>
    </w:p>
    <w:p>
      <w:pPr>
        <w:pStyle w:val="p"/>
        <w:spacing w:before="0" w:after="0" w:line="260" w:lineRule="atLeast"/>
        <w:ind w:left="0" w:right="0"/>
        <w:rPr>
          <w:rStyle w:val="span"/>
          <w:rFonts w:ascii="Tahoma" w:eastAsia="Tahoma" w:hAnsi="Tahoma" w:cs="Tahoma"/>
          <w:sz w:val="22"/>
          <w:szCs w:val="22"/>
          <w:bdr w:val="none" w:sz="0" w:space="0" w:color="auto"/>
          <w:vertAlign w:val="baseline"/>
        </w:rPr>
      </w:pPr>
      <w:r>
        <w:rPr>
          <w:rStyle w:val="span"/>
          <w:rFonts w:ascii="Tahoma" w:eastAsia="Tahoma" w:hAnsi="Tahoma" w:cs="Tahoma"/>
          <w:sz w:val="22"/>
          <w:szCs w:val="22"/>
          <w:bdr w:val="none" w:sz="0" w:space="0" w:color="auto"/>
          <w:vertAlign w:val="baseline"/>
        </w:rPr>
        <w:t>27 credits post Masters in Quantative Analysis as part of a fellowship awarded by the US Departent of the Navy.</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MBA</w:t>
      </w:r>
      <w:r>
        <w:rPr>
          <w:rStyle w:val="span"/>
          <w:rFonts w:ascii="Tahoma" w:eastAsia="Tahoma" w:hAnsi="Tahoma" w:cs="Tahoma"/>
          <w:sz w:val="22"/>
          <w:szCs w:val="22"/>
        </w:rPr>
        <w:t>:</w:t>
      </w:r>
      <w:r>
        <w:rPr>
          <w:rStyle w:val="singlecolumnspanpaddedlinenth-child1"/>
          <w:rFonts w:ascii="Tahoma" w:eastAsia="Tahoma" w:hAnsi="Tahoma" w:cs="Tahoma"/>
          <w:sz w:val="22"/>
          <w:szCs w:val="22"/>
        </w:rPr>
        <w:t xml:space="preserve"> </w:t>
      </w:r>
      <w:r>
        <w:rPr>
          <w:rStyle w:val="spanprogramline"/>
          <w:rFonts w:ascii="Tahoma" w:eastAsia="Tahoma" w:hAnsi="Tahoma" w:cs="Tahoma"/>
          <w:sz w:val="22"/>
          <w:szCs w:val="22"/>
        </w:rPr>
        <w:t>Management Information Systems</w:t>
      </w:r>
      <w:r>
        <w:rPr>
          <w:rStyle w:val="singlecolumnspanpaddedlinenth-child1"/>
          <w:rFonts w:ascii="Tahoma" w:eastAsia="Tahoma" w:hAnsi="Tahoma" w:cs="Tahoma"/>
          <w:sz w:val="22"/>
          <w:szCs w:val="22"/>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1986</w:t>
      </w:r>
      <w:r>
        <w:rPr>
          <w:rStyle w:val="datesWrapper"/>
          <w:rFonts w:ascii="Tahoma" w:eastAsia="Tahoma" w:hAnsi="Tahoma" w:cs="Tahoma"/>
          <w:sz w:val="22"/>
          <w:szCs w:val="22"/>
        </w:rPr>
        <w:t xml:space="preserve"> </w:t>
      </w:r>
    </w:p>
    <w:p>
      <w:pPr>
        <w:pStyle w:val="spanpaddedline"/>
        <w:spacing w:before="0" w:after="0" w:line="260" w:lineRule="atLeast"/>
        <w:ind w:left="0" w:right="0"/>
        <w:rPr>
          <w:rFonts w:ascii="Tahoma" w:eastAsia="Tahoma" w:hAnsi="Tahoma" w:cs="Tahoma"/>
          <w:sz w:val="22"/>
          <w:szCs w:val="22"/>
          <w:bdr w:val="none" w:sz="0" w:space="0" w:color="auto"/>
          <w:vertAlign w:val="baseline"/>
        </w:rPr>
      </w:pPr>
      <w:r>
        <w:rPr>
          <w:rStyle w:val="spancompanynameeduc"/>
          <w:rFonts w:ascii="Tahoma" w:eastAsia="Tahoma" w:hAnsi="Tahoma" w:cs="Tahoma"/>
          <w:sz w:val="22"/>
          <w:szCs w:val="22"/>
        </w:rPr>
        <w:t>La Salle University</w:t>
      </w:r>
      <w:r>
        <w:rPr>
          <w:rStyle w:val="span"/>
          <w:rFonts w:ascii="Tahoma" w:eastAsia="Tahoma" w:hAnsi="Tahoma" w:cs="Tahoma"/>
          <w:sz w:val="22"/>
          <w:szCs w:val="22"/>
        </w:rPr>
        <w:t xml:space="preserve">, </w:t>
      </w:r>
      <w:r>
        <w:rPr>
          <w:rStyle w:val="span"/>
          <w:rFonts w:ascii="Tahoma" w:eastAsia="Tahoma" w:hAnsi="Tahoma" w:cs="Tahoma"/>
          <w:sz w:val="22"/>
          <w:szCs w:val="22"/>
        </w:rPr>
        <w:t>Philadelphia, NY</w:t>
      </w:r>
      <w:r>
        <w:rPr>
          <w:rFonts w:ascii="Tahoma" w:eastAsia="Tahoma" w:hAnsi="Tahoma" w:cs="Tahoma"/>
          <w:sz w:val="22"/>
          <w:szCs w:val="22"/>
          <w:bdr w:val="none" w:sz="0" w:space="0" w:color="auto"/>
          <w:vertAlign w:val="baseline"/>
        </w:rPr>
        <w:t xml:space="preserve"> </w:t>
      </w:r>
    </w:p>
    <w:p>
      <w:pPr>
        <w:pStyle w:val="p"/>
        <w:spacing w:before="0" w:after="0" w:line="260" w:lineRule="atLeast"/>
        <w:ind w:left="0" w:right="0"/>
        <w:rPr>
          <w:rStyle w:val="span"/>
          <w:rFonts w:ascii="Tahoma" w:eastAsia="Tahoma" w:hAnsi="Tahoma" w:cs="Tahoma"/>
          <w:sz w:val="22"/>
          <w:szCs w:val="22"/>
          <w:bdr w:val="none" w:sz="0" w:space="0" w:color="auto"/>
          <w:vertAlign w:val="baseline"/>
        </w:rPr>
      </w:pPr>
      <w:r>
        <w:rPr>
          <w:rStyle w:val="span"/>
          <w:rFonts w:ascii="Tahoma" w:eastAsia="Tahoma" w:hAnsi="Tahoma" w:cs="Tahoma"/>
          <w:sz w:val="22"/>
          <w:szCs w:val="22"/>
          <w:bdr w:val="none" w:sz="0" w:space="0" w:color="auto"/>
          <w:vertAlign w:val="baseline"/>
        </w:rPr>
        <w:t>MBA in Management Information Systems taken after hours.</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Bachelor of Science</w:t>
      </w:r>
      <w:r>
        <w:rPr>
          <w:rStyle w:val="span"/>
          <w:rFonts w:ascii="Tahoma" w:eastAsia="Tahoma" w:hAnsi="Tahoma" w:cs="Tahoma"/>
          <w:sz w:val="22"/>
          <w:szCs w:val="22"/>
        </w:rPr>
        <w:t>:</w:t>
      </w:r>
      <w:r>
        <w:rPr>
          <w:rStyle w:val="singlecolumnspanpaddedlinenth-child1"/>
          <w:rFonts w:ascii="Tahoma" w:eastAsia="Tahoma" w:hAnsi="Tahoma" w:cs="Tahoma"/>
          <w:sz w:val="22"/>
          <w:szCs w:val="22"/>
        </w:rPr>
        <w:t xml:space="preserve"> </w:t>
      </w:r>
      <w:r>
        <w:rPr>
          <w:rStyle w:val="spanprogramline"/>
          <w:rFonts w:ascii="Tahoma" w:eastAsia="Tahoma" w:hAnsi="Tahoma" w:cs="Tahoma"/>
          <w:sz w:val="22"/>
          <w:szCs w:val="22"/>
        </w:rPr>
        <w:t>Management/Marketing</w:t>
      </w:r>
      <w:r>
        <w:rPr>
          <w:rStyle w:val="singlecolumnspanpaddedlinenth-child1"/>
          <w:rFonts w:ascii="Tahoma" w:eastAsia="Tahoma" w:hAnsi="Tahoma" w:cs="Tahoma"/>
          <w:sz w:val="22"/>
          <w:szCs w:val="22"/>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1980</w:t>
      </w:r>
      <w:r>
        <w:rPr>
          <w:rStyle w:val="datesWrapper"/>
          <w:rFonts w:ascii="Tahoma" w:eastAsia="Tahoma" w:hAnsi="Tahoma" w:cs="Tahoma"/>
          <w:sz w:val="22"/>
          <w:szCs w:val="22"/>
        </w:rPr>
        <w:t xml:space="preserve"> </w:t>
      </w:r>
    </w:p>
    <w:p>
      <w:pPr>
        <w:pStyle w:val="spanpaddedline"/>
        <w:spacing w:before="0" w:after="0" w:line="260" w:lineRule="atLeast"/>
        <w:ind w:left="0" w:right="0"/>
        <w:rPr>
          <w:rFonts w:ascii="Tahoma" w:eastAsia="Tahoma" w:hAnsi="Tahoma" w:cs="Tahoma"/>
          <w:sz w:val="22"/>
          <w:szCs w:val="22"/>
          <w:bdr w:val="none" w:sz="0" w:space="0" w:color="auto"/>
          <w:vertAlign w:val="baseline"/>
        </w:rPr>
      </w:pPr>
      <w:r>
        <w:rPr>
          <w:rStyle w:val="spancompanynameeduc"/>
          <w:rFonts w:ascii="Tahoma" w:eastAsia="Tahoma" w:hAnsi="Tahoma" w:cs="Tahoma"/>
          <w:sz w:val="22"/>
          <w:szCs w:val="22"/>
        </w:rPr>
        <w:t>La Salle College</w:t>
      </w:r>
      <w:r>
        <w:rPr>
          <w:rStyle w:val="span"/>
          <w:rFonts w:ascii="Tahoma" w:eastAsia="Tahoma" w:hAnsi="Tahoma" w:cs="Tahoma"/>
          <w:sz w:val="22"/>
          <w:szCs w:val="22"/>
        </w:rPr>
        <w:t xml:space="preserve">, </w:t>
      </w:r>
      <w:r>
        <w:rPr>
          <w:rStyle w:val="span"/>
          <w:rFonts w:ascii="Tahoma" w:eastAsia="Tahoma" w:hAnsi="Tahoma" w:cs="Tahoma"/>
          <w:sz w:val="22"/>
          <w:szCs w:val="22"/>
        </w:rPr>
        <w:t>Philadelphia, NY</w:t>
      </w:r>
      <w:r>
        <w:rPr>
          <w:rFonts w:ascii="Tahoma" w:eastAsia="Tahoma" w:hAnsi="Tahoma" w:cs="Tahoma"/>
          <w:sz w:val="22"/>
          <w:szCs w:val="22"/>
          <w:bdr w:val="none" w:sz="0" w:space="0" w:color="auto"/>
          <w:vertAlign w:val="baseline"/>
        </w:rPr>
        <w:t xml:space="preserve"> </w:t>
      </w:r>
    </w:p>
    <w:p>
      <w:pPr>
        <w:pStyle w:val="divdocumentdivheading"/>
        <w:pBdr>
          <w:top w:val="none" w:sz="0" w:space="0" w:color="auto"/>
          <w:left w:val="none" w:sz="0" w:space="0" w:color="auto"/>
          <w:bottom w:val="none" w:sz="0" w:space="1" w:color="auto"/>
          <w:right w:val="none" w:sz="0" w:space="0" w:color="auto"/>
        </w:pBdr>
        <w:tabs>
          <w:tab w:val="left" w:pos="3252"/>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Professional Affiliations   </w:t>
      </w:r>
      <w:r>
        <w:rPr>
          <w:rFonts w:ascii="Tahoma" w:eastAsia="Tahoma" w:hAnsi="Tahoma" w:cs="Tahoma"/>
          <w:strike/>
          <w:color w:val="DADADA"/>
          <w:position w:val="-2"/>
          <w:sz w:val="40"/>
        </w:rPr>
        <w:tab/>
      </w:r>
    </w:p>
    <w:p>
      <w:pPr>
        <w:pStyle w:val="ulli"/>
        <w:numPr>
          <w:ilvl w:val="0"/>
          <w:numId w:val="7"/>
        </w:numPr>
        <w:pBdr>
          <w:top w:val="none" w:sz="0" w:space="0" w:color="auto"/>
          <w:left w:val="none" w:sz="0" w:space="0" w:color="auto"/>
          <w:bottom w:val="none" w:sz="0" w:space="0" w:color="auto"/>
          <w:right w:val="none" w:sz="0" w:space="0" w:color="auto"/>
        </w:pBd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Member - Philly.rb. A meetup group devoted to the Ruby Language and Rails. </w:t>
      </w:r>
    </w:p>
    <w:sectPr>
      <w:pgSz w:w="12240" w:h="15840"/>
      <w:pgMar w:top="400" w:right="800" w:bottom="400" w:left="8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1" w:fontKey="{6AD79188-552C-47C3-AA42-0B9BBDC02E4A}"/>
    <w:embedBold r:id="rId2" w:fontKey="{4C96488E-850C-47B3-A5A6-8D3978C3B41B}"/>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8"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20"/>
      <w:szCs w:val="20"/>
    </w:rPr>
  </w:style>
  <w:style w:type="character" w:customStyle="1" w:styleId="divaddressli">
    <w:name w:val="div_address_li"/>
    <w:basedOn w:val="DefaultParagraphFont"/>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txtCenter">
    <w:name w:val="span_txtCenter"/>
    <w:basedOn w:val="spanParagraph"/>
    <w:pPr>
      <w:jc w:val="center"/>
    </w:p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txtLeft">
    <w:name w:val="span_txtLeft"/>
    <w:basedOn w:val="span"/>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rPr>
  </w:style>
  <w:style w:type="character" w:customStyle="1" w:styleId="spanprogramline">
    <w:name w:val="span_programline"/>
    <w:basedOn w:val="span"/>
    <w:rPr>
      <w:b w:val="0"/>
      <w:bCs w:val="0"/>
      <w:caps/>
    </w:rPr>
  </w:style>
  <w:style w:type="character" w:customStyle="1" w:styleId="spancompanynameeduc">
    <w:name w:val="span_companyname_educ"/>
    <w:basedOn w:val="span"/>
    <w:rPr>
      <w:b/>
      <w:bCs/>
      <w:caps w:val="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G Mendla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4EcAAB+LCAAAAAAABAAUm0VihEAURA/EArclg7vDwA53h0FOH3KB9KT7/6r3IjxCQRBGkjhPoASFMQRG0Sz/gRkaxbgP9ikxrBuZxCVH4yh2VGx90ug3v9V/oufNudDOo1M9eKXaxPWrDC47wb6lhGovar5P7TD9xmDw67k6RljwGe/iCFBsADW4TUv9K5qouiL+yjqbE+SUz9YVEvRGyQVKtccYEOqDkyQlhKfW2T1bNoQKllBjMGYfcKzUIVo</vt:lpwstr>
  </property>
  <property fmtid="{D5CDD505-2E9C-101B-9397-08002B2CF9AE}" pid="3" name="x1ye=1">
    <vt:lpwstr>z/pbrqvld8I/iOlm6noMoV17bleJH3KcU8gemp5jcNE9EWykYGJFF+jLZL42LLjNmiFwE3OdM8RhyPCJC066LM1D180fLyfiuMrDxK+1TrYTPuXn+kwnn+O24Xci4oZNu6EmwJQB+6MW2hxupPXlnCmKEWgUqOI7mU0f2QINTEUMrWUrZOl0BrttgO43tuHyCTdVk6EdeLhFx0zJI7cqlDCItWotMP7+r96DY1uifzjibamTr86mFoOCy298bs/</vt:lpwstr>
  </property>
  <property fmtid="{D5CDD505-2E9C-101B-9397-08002B2CF9AE}" pid="4" name="x1ye=10">
    <vt:lpwstr>uEzrPW1DkAyR2q2pbtnAA07wBlDUX+pcdHNUJzPxIpAuPZnvdzoTkjTQjXt6AJpHz06L8pb2LZXrAnfPXozD8LCKbJ2qyzQDuQw7XQp9mDPrRDnHNV+QRiKr74nk3iL2XIJkJIqwiGMTUWNF0fMG8An2MuFfhX7F2nabBkzLAcQfogN6YIxgbCe0ntWARqWbQzOYDndvl2w01/1peskw96zieirBeBdPrEnSlVkdbuDEHttosny6cZIFG018Lm+</vt:lpwstr>
  </property>
  <property fmtid="{D5CDD505-2E9C-101B-9397-08002B2CF9AE}" pid="5" name="x1ye=11">
    <vt:lpwstr>G1FL6Vgc0Tv4SPnX7GAgnNhKSH9IfOvdHO8CcrICEwQYIdP/4N2d9yIWhsBYWoOx/JEt/tZhLjLreflKmyr3tRgEEzUTQRNQEbYx2Mog3sMradTVTL1Fe3/uJP8fhDwMYM45rTKZXjEsiGh1kzC5XfF3e0DJ9oVDlvMU4lDi6puYzH1d2EQW8swTSnfKDWn+h4hOXBLoEJevGTL59SGYxgLNWjrW3/xW1+yMcu+8BJkUBDQhfkNs01zDGNd9aRK</vt:lpwstr>
  </property>
  <property fmtid="{D5CDD505-2E9C-101B-9397-08002B2CF9AE}" pid="6" name="x1ye=12">
    <vt:lpwstr>VNgT1n1ep6bnP3KTlzI3Pf08W7Y4BXtaZnS6ipf8vK2qPxyDloWKnVKzME4X68zpFEHIO9toiV8ifLnDujsqa2ALGpcEuSffp39EYxT4GNKN2x1IoNpQFERKFJVRpFdSlLmQhBxUP18fnzH9DqPxkfzQOhWREBj7BveL1s81+c/TFT1E+1EzSfaJRTBAp1eEkshXPWr6rYGvJ+lANHouzBDtaHoBpAzqi8UMRO79TN+grLB5+4O5qiEocT0Cw0U</vt:lpwstr>
  </property>
  <property fmtid="{D5CDD505-2E9C-101B-9397-08002B2CF9AE}" pid="7" name="x1ye=13">
    <vt:lpwstr>GLwCqn2FnnSJ8R689Qm8uwZvCglEGRTbovC9FXXdtj3Kc8TOP7qv6lb6g7T6TbB2pkpyBI/TqxnyX9eOmt3txNtT/yFmLoHkYmx3+bOy4OuZLOpLanCMZP3jKQo6z8EVai22UEouxrSaBk7Jy51TpTGiL10Rdi5WRMFgXEMw6aHoAGgCGBEYNBKbl5Iv0sGBfJMIj1z6gflaVpYcvGfQ1lbPuElfxK05u/6v5PWN+9sogwQcS+U3O1TjC1TCZBc</vt:lpwstr>
  </property>
  <property fmtid="{D5CDD505-2E9C-101B-9397-08002B2CF9AE}" pid="8" name="x1ye=14">
    <vt:lpwstr>3IpV2Lf2kTYbL32NfbYvfuDyP3kFxjRJv+SQUcbkJJ6Y07+qhCgRCLP56HCnxJEX9JS6miDQ/XF6k4fqLqbXRD06peguURsFBj/oKCLmZIqIh2BqTIdEAw3hM6CbKvljIKG79xfKGhdv+q+9Cb2Q3+Frq5vovhzjJWIUN0DKRdj8RHIWGGNLYF7wyCmDQhP3xDeJugMDXbTu9h/pnCF1WCKj8SfrFDDbkXAJ4NRRvLadS0VN7Y1su+ReOmJ15HH</vt:lpwstr>
  </property>
  <property fmtid="{D5CDD505-2E9C-101B-9397-08002B2CF9AE}" pid="9" name="x1ye=15">
    <vt:lpwstr>XHkuMKOvai32jRon5sPp73UuWs1KEAhpU9tTd3JWM65ry1Q34YjFKKYRiMzwZDAY13KTAO5lI8G0R9DfFAg+zhzcecG++QV9pzG9fKADMqF0dkQ3ceV6IkfpIa7XXfcVOdK2KLhiVZ8+Tbn/kQ22LoJm93bb9oOerX+Xo+loizvGxhxdCo8GARddLjunasFkA2QB7oGPcaY+2kEXA5KbZY9Q0WuBhH9UWPX4gOgvVEUXngNaYClC1At4ITDZaGI</vt:lpwstr>
  </property>
  <property fmtid="{D5CDD505-2E9C-101B-9397-08002B2CF9AE}" pid="10" name="x1ye=16">
    <vt:lpwstr>SQGI6lPoBjxSKGsQoNPiPm38OYEzq2BKYkw6/7XpjN5PU4JFJYz4ysOgyeSN/Po4byi5CJgFcWN1+UBbPx9sj1xPIppSzjpryLzrlqa0Uw+EDX3SFRWAbukp9IPRy9TnTch4IFKKOKdAbT3faZd7y49Z1lgYAw4RxMJHzwu06F55L9vfSBUHRjU2h69c79wVCsNDY+v2hRnpjNWPOwSg/mkOuv2O34ma1S890PElgjXH7M+GAblG3o9J7nWr5+2</vt:lpwstr>
  </property>
  <property fmtid="{D5CDD505-2E9C-101B-9397-08002B2CF9AE}" pid="11" name="x1ye=17">
    <vt:lpwstr>4ZB5gGIPKBZIa7yFnROGY1wsS26WGpLgvoa/SmLSCeqtW/9JDJm/+tOxMpcqYlciPG1JGoGYaa081QQ3TQD/QTFPQhSLOY9FYNSu/b6PRrmndw2fN8J97hFbL42Ang5rlSUnkJf1RFOVnaE4V2N2hI8EjEQ20+gH+VPYGDi1iDmr80Ktg0On6kRbheid6UyQyQHcUPjVb7tELWNHvLomK35oaD6vOtqMU+qqtzP0G+vIsVj/DjDBT4AlliGdHxr</vt:lpwstr>
  </property>
  <property fmtid="{D5CDD505-2E9C-101B-9397-08002B2CF9AE}" pid="12" name="x1ye=18">
    <vt:lpwstr>kIlgWo3e7Uikm9wYp9IUO5iONdz9fqjQr0mwN2cn4mBZqOz9MBnXJ/Uo+l1ner6SlvhekTjy+m5KKhEK9zsxO3uG+DzDrmiTVS5gE5qwTj7Tf05EnEK+bhDqZqJqFQjZ7T4IUSG3vdR63Y0rqclVtXhOxyKVTmKO5XA8jmS674pCLx5/2qwKyCda40dniffDKMmv0c/fCSn3pHBJbBNgflQbRVvPq76/sZIkeI+uxWtSvHfG2CmvprMM082McqF</vt:lpwstr>
  </property>
  <property fmtid="{D5CDD505-2E9C-101B-9397-08002B2CF9AE}" pid="13" name="x1ye=19">
    <vt:lpwstr>OaRLjTSODYPpmWwjLiJ5SVgsLK4jtXa3ZIF4C2xjHKVSaR6HwbVR2nucMrKSLAWk+RQQReGH6CvOBpecIFg7Es0xvUPhXZKQmY6MQwJHhLX/Ox3OvKOwHyu8lNMo4UQCtCGoAlOrvFWgzKP55eezaIGbfCIJo2LSEXB40GwRu3ygJclYwhqbfpNljyf6YpnQfKjGavkKZAVHjq6fRdg0A9WthmlvteRRZWDAoqNMDho0zocStzXYCZh5jCHDDfB</vt:lpwstr>
  </property>
  <property fmtid="{D5CDD505-2E9C-101B-9397-08002B2CF9AE}" pid="14" name="x1ye=2">
    <vt:lpwstr>Ykejfx1YKICX0gu7hoewzcU7PlC8rHRD+8yJEHnSK/Syz1gwvQDLTi3mlF3uS5jgXQGpVu14QkFBVBVVGQRRdkdgRWP6wTJHdiCG8B8hQPDNIbsLhq+I2VqfxE8xsflrZfvd9MGW06cl+h6Csxr690jDfZ0/Hv2WYOHQUxACDJR7+rqF04spl7xto9BnfOsiUreYQoKiltGkOybLkh1yv26+kLFI0oViugsJe+kSe0l3QUIg17QO3C2uE534tCW</vt:lpwstr>
  </property>
  <property fmtid="{D5CDD505-2E9C-101B-9397-08002B2CF9AE}" pid="15" name="x1ye=20">
    <vt:lpwstr>lcab+YJox/a4OsRbiWBWe+jfBLvBOEKnoDtU+dso12d8xA5ZRg9iCxHMEVUSigX+HtqpL+JwiyWry3YLCvC7y8u3IZVBN78YObOevYXgQRTh99csvzYkS1wM9zFMIkBPD6wMcrt2v+HZDGHr62KYPfrilOc3HN0UYK8U/UlX9vAKJSC2udCHWlxQgQOBGmtiA4AsVshQK9Dw7q8agyzyNTyfWP6h0kEjxTp2V27samQ9ztmphjTPCleIuHbBjwA</vt:lpwstr>
  </property>
  <property fmtid="{D5CDD505-2E9C-101B-9397-08002B2CF9AE}" pid="16" name="x1ye=21">
    <vt:lpwstr>UJQ1vrCvdV+bhOuQaEb64lHQEynMXH/v8ZkyWgjuggPxwySbdB9uUuEKOdPY8T74FiHv1oI4vE2WxviPmVN9OmvWgibTcB8uXNK6ZghRhC4RPpowfjglu/4FAP7d937ITf859akXDMi4A9DPrnpFjuaFgo6FRIhPKT75jq/VaVYw1nt8DHx2/JU71yuJ1m6DVI2In0KWtX5tLBWgURqkqPMsFnCGa7V/i4dVASpvGYtaIXV5mamLEPcO0VievzN</vt:lpwstr>
  </property>
  <property fmtid="{D5CDD505-2E9C-101B-9397-08002B2CF9AE}" pid="17" name="x1ye=22">
    <vt:lpwstr>9qmg7MdrtPEMuqjSjnE0FCIuvnJ3qsIfqI7qcg9KA7RaAkwvY4liv+NkV6jqk+oDMqzqcuW8zPdWOak5rUVvESXvcfl+UcYzWf2a/DLRYcjSyhyAHStPuya3K0nhRETscekjR4xHm1NMpzORUAOoEjbKQALF0UI2z71VXciIiv7AExCH3YCKOyxMDbhXw/UyAeN8igL98qCNXFa2+lRVtdw6X5dyUC3ahjn7KJEAxKBXj8mR8AHabMCvsThdhTm</vt:lpwstr>
  </property>
  <property fmtid="{D5CDD505-2E9C-101B-9397-08002B2CF9AE}" pid="18" name="x1ye=23">
    <vt:lpwstr>pfEBxYhzobzlazkSOSlpE072y/Vcs0fkO3CZtrHdcCP1ZS1ZCmEZwe9nhFzCXRAZC15QDcVKwttcCM3G0nifqsZgJT2KeZu7Ne4kKJRUhQLQnbsA0/f0r9ml5ifjfBWxAx/Rdr1ulM8djH7VVlEa16Hnt+m2LgBUqDms3PXo28aoYV+V3wEXexOBPz29AmUfj0goIjJ+kz/LWeAWemAPh6zB2eohePajNd1evFhbfMRIT6gddsTUg0Q8pG0oC+/</vt:lpwstr>
  </property>
  <property fmtid="{D5CDD505-2E9C-101B-9397-08002B2CF9AE}" pid="19" name="x1ye=24">
    <vt:lpwstr>EEXdcv88B3k4Y0KZd7uis2oCWVtq/FUeAyAsgHx99c/rJjIiOZEmsj5dzp8LJhjGhJPojsZwJuIOnmPoa4g7ZoHggBl9DYdPgoqr+oMpDC464Lz3/dfVQGrQys8RQf7rEZvHJUgmoMXlN2QUv/ymHglM0jXrqLDIcOlmfdbj6nBV6L5IPk3UmMWfWNKmQ/qsTUtHo8AV92Zhhtgl1QswxuaqwQzg6JMifaRaHdaYK4V84nhrQSuA9NNsBA1/lCL</vt:lpwstr>
  </property>
  <property fmtid="{D5CDD505-2E9C-101B-9397-08002B2CF9AE}" pid="20" name="x1ye=25">
    <vt:lpwstr>VG8mYvjAewT8jlDcS0Y1ngTwlucxNICTvvAR5nTr54c6Ikki3ZVyGSaww5T6wxRU+fvKnhoxfro9RtFWoofJFMAHbjCGI0Y1IxhZRuA0/9ZpQrDCRzjMHhw9dLJCuFmHLt6bJtZaL2Tq56cMkuR14S5qHrBii1uAr2slFQ6Whch7XaPOCFLBMgbbwApMtVPcCzsx8CLntSEgEPt7QtBtT3qVCR+EA4kivduB4YdMXa33OwzbyDeaPax49wQd57A</vt:lpwstr>
  </property>
  <property fmtid="{D5CDD505-2E9C-101B-9397-08002B2CF9AE}" pid="21" name="x1ye=26">
    <vt:lpwstr>b2h0LDEaWLvGjR4p2NCCzzH2HQv1VXZhqkgjl3ulAPMs05zEHxaa3Aym92lDYzDLkGeiW9Nj84tQXKaDnqYH79fcaKsYcySm6X0a73V6W9L6tn6We2oeWbUVbwXKIeAk2RATXpL6JOkpWlCkBIHrYWuTlCRgzJontDxXvyjjTzk8hWeggVcz4H314qJP1a++Epmn3mmu1skRPZpGy5RLHMVMqt/iHeM61KZ6BDLqGBnr9vkjcyEieju4LygwybG</vt:lpwstr>
  </property>
  <property fmtid="{D5CDD505-2E9C-101B-9397-08002B2CF9AE}" pid="22" name="x1ye=27">
    <vt:lpwstr>WBKq+WKlcKf2hBLzgIr1o9AL3ul+9Uz8GWloIJ6Z3yqdxevh3U5r8fXh4iMgTdmEPsoWUev8JdZDNX9BJ40Yw6fTztkpb+LnQkERMGmCFP7vmENuw28q+Gqn0cI4iFAQUO/hZDgK6rFR4KqzuUPw1fH0/lddYFtAp5SfvVOm4REBKUm2/goNWJXP2lNfpHF9tkv3zSNlUHGvpprviv4F2dGjtqmYgVlqdm3N0/hvAqeNxomLb/4acFUkaxa5Fj+</vt:lpwstr>
  </property>
  <property fmtid="{D5CDD505-2E9C-101B-9397-08002B2CF9AE}" pid="23" name="x1ye=28">
    <vt:lpwstr>KtQjyVkhsW9uUDXLVldnYj5G98FGl64Yavl8aYG9ly9Z9/hlr04abNCb8NPOdESQxe33V9oj4kE2Fn2TwRdoA7+WXRPDCYS+kDgBeqOsYGbiVKZrnAfUUvlCbwUkno/ke/cdBRo8LKBU93IRyiTpHm4BnkOjHpKAi1v4boYGNFBl2J/P4/XhGIdHSqNutF4C5hPCSNH2d/Ptj9b34pirgEW7NLIuBgKR06fTj+DTdGwtrUYNz8CHnpxeFCJhkkh</vt:lpwstr>
  </property>
  <property fmtid="{D5CDD505-2E9C-101B-9397-08002B2CF9AE}" pid="24" name="x1ye=29">
    <vt:lpwstr>BS5dJnLgYCH+I9V0pnA3CxzVzfPjJ6QlewZfOAC0zlQFXoMKNz1DbhpxKmDhKm63gyoHWsSBt06VJyqxyPEfBctV9rW7m/PyL85b1tvFDU7eVqYyv7fIkYJm6+YT724yhunPsw1NnrvCCqsKQZPYJWjBCM0wfi0tAYRcQutKS5tdf9+JCx6ws0LAzbmtdbXIRny+qe4kRr/wD+dAWmVo3QPerIOY2hVLKECyRHCnu8P7HgMwiNe8jz6sGXcIP0A</vt:lpwstr>
  </property>
  <property fmtid="{D5CDD505-2E9C-101B-9397-08002B2CF9AE}" pid="25" name="x1ye=3">
    <vt:lpwstr>G3CrsKcycUPpq/jyJ6jhiEi7/BCHYyf6BcWObQe57XhuwR63WnggPr6U73gEsbSoPbL52uh8nqiJLyhdF2K4fUwfhJaWiBjG2XF0JquybceargI+fFPuaed+APb6vrZPB/U52n7AAxFcVymCH74TVtydZlOdfBMRGuBoMPxiwTn40wG85y29e/hZvg59x3QzwhaTzyRJzLkZxdl/I765MM7zIysfOFTRwPcb3FXoAAxh+wnJYl1b3LrEg6NQ0+N</vt:lpwstr>
  </property>
  <property fmtid="{D5CDD505-2E9C-101B-9397-08002B2CF9AE}" pid="26" name="x1ye=30">
    <vt:lpwstr>rfKtC+3m5PNC8eNRXdatrHwZN1sLPGkZ8d5IhBhYmCnLqvwX2HKXQIAW0SQM8zSKzZi5VPw++YoHzrMKMiru7WjFNYDDFT7cWbGxH/NNy3KCgiLhe/Vhf3LoR1dXbE21Mx95D5q6coCfFuPvn7aHcdmnnfYjM5QrhTmP2umOvTN6ex61bJWbtPrpqTK9qkDGs5vaKi/LVmwz7BgjuGFHI084bOG4TqkW5Lb3+n7PybcmsGUksmLXG0ToEoCmFYR</vt:lpwstr>
  </property>
  <property fmtid="{D5CDD505-2E9C-101B-9397-08002B2CF9AE}" pid="27" name="x1ye=31">
    <vt:lpwstr>e7s0rYQ6BefAREOhKSnzQBOJPYu/M87xJVp1SF672dTevPBlFfAj8nzQJTb99pkpmtehHKcQh4/Aiiz4uZoyapvL0UfkoIfhJRofgMnaXC+UCFQ37LKeDLYu+gJE6jPNvaopw2oP121CEV9PHnPOo02TuTIIC2feAmIt9G3RzMfdoD5L3FnkbJK9T2OMTVpWKB/WXRgtCGhBBgR+SYq6zaLMOrBAHeKYO77tfWZDH9N6+TFY2LnHnxHTdoKFGzZ</vt:lpwstr>
  </property>
  <property fmtid="{D5CDD505-2E9C-101B-9397-08002B2CF9AE}" pid="28" name="x1ye=32">
    <vt:lpwstr>/tTJ8Sd2Y0c4V1/pOyg8FOZKG1LFVejt0sdc5deA4uJ66t4ckC2v2JDyI9ujzBp8tOb39cwjIvWsqfySdgM4dy6BBaYqpX7xD3ztRJqmcGt3LGse+up7ainR/PoKl8o2N5qUr9InMvvtQPtMdgWATOWNKgi1z3j5lTiuD44JOMxb9zzmqhS0fsAuOZCgXYkUCnagpZ6sJgS+Lb+3QrSSP93xtCCM0yk9CXkjuXdEcc07P6zllxMTj3Mit6ln4te</vt:lpwstr>
  </property>
  <property fmtid="{D5CDD505-2E9C-101B-9397-08002B2CF9AE}" pid="29" name="x1ye=33">
    <vt:lpwstr>5wbDsaxEA2eHgxDbI267FvL05a7Zk7obDkRSfhiNnzD3nT6r2ivQpVODQSBrBdmbKtUG4iYsYlVR+Bt+FpUJjLCnvdwZPibTkUj9CVY42QGbRkwaJHBBGMxfKw1+mgYqTM5h9Z/TmShGvHq2fi1PFlEj5A+7G8cNoR44dhT7mEFPK0v38clR4Mk9cRjzZdS2uBNiPDEuatekm07R9cHABV2vrlGXdS3yFFyHBAoO9xDpnogJNp/RMPR1JZXn45S</vt:lpwstr>
  </property>
  <property fmtid="{D5CDD505-2E9C-101B-9397-08002B2CF9AE}" pid="30" name="x1ye=34">
    <vt:lpwstr>NdO0dP/AwAxkFbxJAU7JNGKzMnvK06T5hPtI5sYmny6JvV3Dy3Oh4VdDtQLxvJmFuM4KxS/rhWsqyIReGgiMTCQrzEtgD2nz0Fh9DeT78ZmGjX3+mHwrOKPLNCXLOD9NzJXv9+sCb9udZk4BwlK3VkL2WLjoABizOcanb97rr2/2N4pfaFrZHLnnbys2tiSU7CfeBolvk9ydnVDcjz1X0N5ils3KPcU2Z81awUQQ+6bc13OQYBXllLSfEZtZw0K</vt:lpwstr>
  </property>
  <property fmtid="{D5CDD505-2E9C-101B-9397-08002B2CF9AE}" pid="31" name="x1ye=35">
    <vt:lpwstr>tJi7/T3TAh8bmWq6ODzLtQl8SjB+mCv6NqE81AVp+Th5iuxD7Em1bjrL8OI/dIKHyGXDwc+ZPV64pNZLnQE+zmJAsX0aI0J3vfW+D5lrqv0xdY+KwyQvuSmrnrINSKGBsJQA2zFyp/E+YERKItq3YvaYCZ/yunML/Jxvxe6b5HPTesZRr8BsUQDzwGFYssulA2t+Z19cWCs6xHyG8mlSqF4epjEaxtmeXlUrePrNC2T1jFckm8eCgx84NvCAhSz</vt:lpwstr>
  </property>
  <property fmtid="{D5CDD505-2E9C-101B-9397-08002B2CF9AE}" pid="32" name="x1ye=36">
    <vt:lpwstr>WCyFtdupca4DBHy6dYu5FyMOwwT8A76lhdeay2c3qybQldmOn48iBmG5tDWnpINSR22Ork4/9Aebk4n7t569dK2QT+x9RSt/h+fKkxKqvjjdtzXV8kRekcmJwhNoJmi960h+NAxo0yGHioQRoiHzjKsRjNsc3pLZCvrxbDc7dZrS41i0WMBvLgWkXdBkuFt4fcu5/Yb0J2zUhNZH+HTEvjB16UyTRUApisX89AZL4Wt+zaWGoS3pK+ChBWfUZBD</vt:lpwstr>
  </property>
  <property fmtid="{D5CDD505-2E9C-101B-9397-08002B2CF9AE}" pid="33" name="x1ye=37">
    <vt:lpwstr>YZRBubr5wJY8zWaSJv8tKjT22Ntfd93dCniUE0Xz0Y6XwDXpDT5CFHD8rIK8PSHOVGAUmi1Unx4JJw3FZbSjpXHeTH/5KenAwzJDF2dOQL8zHKxL59U+zGvb55YJgUiw88bxAbhDOs0zuovK62G1+izgivjji6chJIWPYW/ZaSJ20x5yciEfOIabXtuwbzlHptvSP6RS5b8+hn1Ddz7Dt96aP1ih3OI8qb2yn0KRf4VenPVMM7zPE4adKRfc3tn</vt:lpwstr>
  </property>
  <property fmtid="{D5CDD505-2E9C-101B-9397-08002B2CF9AE}" pid="34" name="x1ye=38">
    <vt:lpwstr>C4GkbsG+7382BV3vKw11NzoB4gtgMV1ntew4W5Jjr+s7Pc7n5HlM0DayUVzlIuYUfcwzvmSjUtAcLUMThdZxIdijHbk9oOvMrE/XMnvBrDATzgcpxYQFdW2VjNVYyz5TbakB22/me9II7BGAdizAmPE3hmBtCtJrbJsq1nWp50pXTlbDbsYNYtn9KoiwbxsYqCUNFgTrjyf2RkgYaW9m9jkHZ4+tHhAMiG2DKGBJmkVTAsaw8zq2CnURzLwduIi</vt:lpwstr>
  </property>
  <property fmtid="{D5CDD505-2E9C-101B-9397-08002B2CF9AE}" pid="35" name="x1ye=39">
    <vt:lpwstr>+H2HtZ1+ZQdChAaTH27cm/RVlFOfUdBVb06tiIfKQJRaKIKSZjrfMggKegtZlZjXBP21XuPHEGo5rzIl9ZHLCMjlhti6NPLGHrJ1w1dsNC+lOvOjHHNbdYu+PkWIsDa9bwAkDW0WHCvyjqzoBwL1Yc+oXGWQ2jENMCMkB2wGtHngdpchaZY7barPCHUO5rQofmz2dMbkm60e/0mDXvJY3jde9x7oEDztRNEOnzJnBKllSSzo9KdBBwGxssXv66L</vt:lpwstr>
  </property>
  <property fmtid="{D5CDD505-2E9C-101B-9397-08002B2CF9AE}" pid="36" name="x1ye=4">
    <vt:lpwstr>9GbXUt/9m6SabIHA5idQ7JgdikEGUZX7LBxFZVDff+A0m34QoXyJksxziPQo04fd4WsZJhF1FQF9aE9M69vkYnf8hMoXmGIVp50QSbUFmzgBQmHeoRDHdHdfICZj1he+1UuCy3VLeB+NcNRJY/XSqNMvxawPRZXkcViDT2LDVPl1py9fsgFpwDabVIW3euM9Ey/h5CQONTdZ95B4kwWIpsiu/QMrSrZZE4gw41moLLTD9kXh7MXIP0PtABUBfpO</vt:lpwstr>
  </property>
  <property fmtid="{D5CDD505-2E9C-101B-9397-08002B2CF9AE}" pid="37" name="x1ye=40">
    <vt:lpwstr>7Fd8d3x3JXzhnGucvtJymPWZA+7FWOk5Owwk5J9XdvkCP8XrpWOdanTaC4lzWQvqgKjB5+YLFD4WTo6Kz7uuKRUlLgxUZycGCcyoMExHJ4in3PHJ94O0cedFKY5UWXPC6wcRpXBdSwKPu+D7tWqpGlwRoV/xiG+ieK5yAURrMG+1NICvybs60/0Qujjs4ly+35QMwPhLLVTipoX7nXqUJupB1g9/03NCDMu4PhIGyycC8QHBTSnCNOvwdDaygta</vt:lpwstr>
  </property>
  <property fmtid="{D5CDD505-2E9C-101B-9397-08002B2CF9AE}" pid="38" name="x1ye=41">
    <vt:lpwstr>UrMmxxpLPSdbSPCThdj5MwN634H5oWM9IWOyKWPvGnrnoDr9vj/v9Fs6GFfWxpHflQu4add7NUm2x5UMsqcOiZFYQ77QaHe7ArYOm/g5vmTOaZL8oPcWLh1EvuQM4yAytUjrIhrInTkx4CmiJjOlnA8AskNOcpjYrax9tUhK5Ygu/CLp0Ayo7n9+C3ym3ge5vyGPDwiI5rBCRv1/JA2iXrcuNlGCLC+/VRN3IfiACvn9ed9wD2cYBBp8EMji6kx</vt:lpwstr>
  </property>
  <property fmtid="{D5CDD505-2E9C-101B-9397-08002B2CF9AE}" pid="39" name="x1ye=42">
    <vt:lpwstr>2QTfF+WUgkcURrgJ6RkozWN4GKbAhC5wClUihJgpYRb64PefflFnm+4WvUeTMg8wlzW36Bu6rgCyN/3XuHwDjU4N+9wYDYx/0M2hukjIMeNhwrpyZVLxmDVFYueHjl9UB7wLHfAHvefgjsPn1fku9vAGmcZuVWhys4HiwbAU0WUV53pldfDNIphTe5MgoK2r6wthnFaVI7g9WQB5q7o06BUKOVorsu+6pYw+KE3ZFY+gWk5hNwGLU2dcGfNf1Kj</vt:lpwstr>
  </property>
  <property fmtid="{D5CDD505-2E9C-101B-9397-08002B2CF9AE}" pid="40" name="x1ye=43">
    <vt:lpwstr>bpSMxnAL7G8oO0W91jBBthklQIH6kBcsvX5qXSrOHsgtpceciXxFWTgs2HcJATAIuXwqm6OeUqLKtWM6X8WfQTfb86I0UG2Qdladwzi9fHn8/We7XbeMh5coqRf5ufRAUP2cSo2zr5SMpqsMUsNVbuY7CVAKYeHDf3IiwGwpZ6OFY0+iTVnwnllPo5Pg6/vNuAvmAmhYJaWYqvKPkfH+kIZcnQtnJab7x00IVxLUCneedJHXJ7YEjG8vGOu9q+B</vt:lpwstr>
  </property>
  <property fmtid="{D5CDD505-2E9C-101B-9397-08002B2CF9AE}" pid="41" name="x1ye=44">
    <vt:lpwstr>eoMKbjH0fVoZyv3ojyaLiDtJcg+/mQmLXoaszZpG8en3fKAuxtyJCu/fKKZN1wzXgyJgaaNT72BVt18u6Tb7Dz7uI9CGWdcPTOf43OCMLKZOdCDSCeKdOddhXDvt7RBL/9j3SN1giVk4lLAGezHfjY5TLscUMJXSsz4tqEM24bY8POzHV8JNHQGVTkrkMshN9Vq9fC32n0J8tZA0zemZ2c3zRIKPrPn3kEtXNc7D7PgABcDdBicyxAQ2wsWFDNF</vt:lpwstr>
  </property>
  <property fmtid="{D5CDD505-2E9C-101B-9397-08002B2CF9AE}" pid="42" name="x1ye=45">
    <vt:lpwstr>U0D1YJzNnqs+yjuIey40jP4RMyGO+JMQuVc147RBjhW6SebW/3Lb/M96gVCR09nRX427g0wOcUGNn0F74Wfv9b/7pF5BbbxtbFymEt6H+vmf2sUAwn16WHg0J1NI9oF7p5a/Zk1/T5FfgCFT8ItXCE52qsgCygxskFoMvp2R+EgneV6gTw5LFlIeTxWH29YOH6MRHmqPZcRHrvUAvePgNcL/4/Parey0IXyMDqLzyXBvzIAeSikd8rMF+JKTt9z</vt:lpwstr>
  </property>
  <property fmtid="{D5CDD505-2E9C-101B-9397-08002B2CF9AE}" pid="43" name="x1ye=46">
    <vt:lpwstr>iA2lYzoS90rnVXCACTtGm+Jkv9WalP+qMa/sqrXfemWqRvqZVA4F6fCI5QYRTGLN2g8O7v06Y6zbJSoYm3x3H8vjp9O7+7w0KDPf86FWIZ/78YyJhKe1WpN4+m0BOc9VTqjZb4Gq/kDr5bEbr3BAky2GgiJEdbj8GaC5vZEpMUtFT3ZAWJm+i45aBGLJ0OmY3I+uU10xlKNbHKHgN+HgLoNntZn5OwdF5gWuLnDXfK0c0qoTcnAlz3McvA/6kF7</vt:lpwstr>
  </property>
  <property fmtid="{D5CDD505-2E9C-101B-9397-08002B2CF9AE}" pid="44" name="x1ye=47">
    <vt:lpwstr>cbItgRDUo1KMVo9Ts8iBpTz12cha2PJMOM+H3kEaQGohUleq0QE50mNRJdDENevPF4YH7u0fwhnKJk6Jx0V9BsPvFJwbhBVnt5lfz/UsOB52mvQQKaFVu0kbvNwI88l7wHbyCJ0OnhVHwvX+tTjo0DE51VO1BRRoQpzzgnY2mgmZ9GxI/QqJclZk8fU7AAegmFaTZmJ6BjAd2bHnuqt5USX5teyIps1vwf+uMg1P3QGFmSlZJ1QsR/keV2ioxqZ</vt:lpwstr>
  </property>
  <property fmtid="{D5CDD505-2E9C-101B-9397-08002B2CF9AE}" pid="45" name="x1ye=48">
    <vt:lpwstr>0Kn1d2yyiVzvYyl1VbNqkAIR4iFuo72kOjxQL1djIHF0mFhZrq9gqkFFB23DaiYz6DWOYAkb2cuww8zbu2DD9tzb/PBMIcdyrBCm7QnzWaUezRjSpycUJfFAwkpxsr613zQfUmh+5hI1G6h5r7W0vWfQqA2tKh3/BVxMRrg3y3FD8jIE0yUTFgI5SJ4ZNuOwd+B+SI8a9Ett3ajpR8CjETKVoEH/Cx1KaZSfza0f1kgQTBg/VYbaMOxc7TjBomB</vt:lpwstr>
  </property>
  <property fmtid="{D5CDD505-2E9C-101B-9397-08002B2CF9AE}" pid="46" name="x1ye=49">
    <vt:lpwstr>U3C6+2C6mPXQrRiaLH+xljeqt5gvcwjP4tp8O59sW3YmvdzAkVK1w7rnXmOmK0au7GlpLAOi8oVxUGo+vncARnZtSd8tm4Ow85j7Mp+iE1zSAA6aFdD5rAmU54yFL0nqZhGFs6AMMuVf0CitX4Mdfvrqv9FiQige3k0DtEbklm+igk3xDsHbj/KrbXX8X9MDzzSRKom+2eTzS6/Y1ormpJ7z58ZPp72rsX+eW01EOfBgr4EZcdy6+jYuUKUaZ1J</vt:lpwstr>
  </property>
  <property fmtid="{D5CDD505-2E9C-101B-9397-08002B2CF9AE}" pid="47" name="x1ye=5">
    <vt:lpwstr>4PJmL3jnyO7rL1kykePIFVuG6iE48OCfrAsK8WuvUrhVZ5+CyGOwIyYUOmRhVLXni2K4nb1N471SzmS6Zi51SuSqh0Z4ip5gjyVHQ1etoxxSzFlkp8lK+fFcqWDV2xeVMrY+c0cJ4GpowM4SMXA2RlJ2cmmaHXIeF2FSohmuF+GC92AGDlzYiCctsz3nFia8+4UOjDIzKlGPwHRntEd0ITQycXiXAkK/OFnQdnDmh1wvPLDwifJzRV7fR/CEuek</vt:lpwstr>
  </property>
  <property fmtid="{D5CDD505-2E9C-101B-9397-08002B2CF9AE}" pid="48" name="x1ye=50">
    <vt:lpwstr>rNJZFRljXr5E/hgciKBKdErvMWLwRY/wSYf8L99nWq1tNRW8GJfT/LT7+jzUsdP5qL+JLXsoTb44uLjEbhtue+AJ1lL/l8ogm5XPY3TQlaEdn9O0KQnwUgco03iVpNNx9rov1zyyAbn0snQ7VJcJcGVgpiWlopXl+1Elv84ZHma4Si4CWtXgCTnSbjuQHFIx9roGZEO4/TJFWGa4GTLE96630g3n8hNcWB7xSTV6t43dV+IfynUacZ4EDUDo2AF</vt:lpwstr>
  </property>
  <property fmtid="{D5CDD505-2E9C-101B-9397-08002B2CF9AE}" pid="49" name="x1ye=51">
    <vt:lpwstr>4FjUv6xqTAvzPTNrw/+FdCk+8q+8LpW6pIgwzBq5p2i9m0veHpFW9dLhQ4kTUwvDHkGnkexHCM+OYnf+tQUYB15BMkc+cLow6Ym90VKJ8qEB5PtUaDCR5Ab67PlAKsYDFFASCyxKp7wnx86BI0x9nKebHRNMHfXEEbHgseBqCNjS9++/gBognIsHarYbhv+Bie+/v01FeCycgQnpyMTewyIH7FQBLFPNj5MFM8UOcYi/DG8cI7BCURoOpoqKL7x</vt:lpwstr>
  </property>
  <property fmtid="{D5CDD505-2E9C-101B-9397-08002B2CF9AE}" pid="50" name="x1ye=52">
    <vt:lpwstr>jBfhLLR5ocI5tfPwk6+UTWtlttgnOL2KTG/fL4bJaO0YD1Zv8iFGY+z6d7UtFZulzvXGaaAZLuGkxppA3vupdmIUd/qVkNTe+OWqxcRZgQrc64IELUfGjyzMfPBJ4szx7a4+rLNggGntWlHudWdaKe/EWRVYfqxDaPA3+6yYg5SefG3ymwPAwan7Jf9EjFK0tLt/SNLkYqDuhMIRIguK7LcZO1YK2qb/BRUIZxdqQuAe0WING/Gh7MRvLBSYm+W</vt:lpwstr>
  </property>
  <property fmtid="{D5CDD505-2E9C-101B-9397-08002B2CF9AE}" pid="51" name="x1ye=53">
    <vt:lpwstr>GYarxPfv00XxdkmMOUz/q4rMusaOx9pLBXH2vGs0EPuLPNE3mQt/c4wLo0oofgKRtSStsRA5MTSgT6Je/HtCkTNhSNygqeacafO5D6Ip+6JPQCGu6BNjywUQSV71KUL4oRqD5yMzwbItlE3EgBP45vy7I7B1a7KuECOPEfs+hXlVJpdxYThS1tRhmNHWs8VsNaN+KXiPgaiv0ZDivrHBful2CuK0OTnV1ifUqBnsc6C0EnRvkNx0f3z11D2isvp</vt:lpwstr>
  </property>
  <property fmtid="{D5CDD505-2E9C-101B-9397-08002B2CF9AE}" pid="52" name="x1ye=54">
    <vt:lpwstr>6Nm+3UFWueX9y4LpzVYoZvB3Qi+juA7KUa1noiz9oBCuHQXok24bbh4lgUx5prnJ/wpdccwGQSpLvS+Mvw8ZwzLzd9rNBfPkACdd/BACleaF1VjBu9fovLA5bECuT6K+4I1GPdTPvYKD8u/JAyFmLHq6rxd8kFUxDxLcrrET+9V6oNVSWtb6wY6CopGRrqFtZjEZTCdX1/ogTmLh3pTkqQDD5GxVAFhBdzVNA75zV4Pmh+uSFlJR7g1Lthtg8OK</vt:lpwstr>
  </property>
  <property fmtid="{D5CDD505-2E9C-101B-9397-08002B2CF9AE}" pid="53" name="x1ye=55">
    <vt:lpwstr>BKY9z1oV4maqN0chGkq4KuW5TacLmUSmn7sg7yNbiEL+LLM1gqJxf6j44Q6igx546vbTKj7Zrc7EDrLy57BNiik9/KjSHJqpFKhIM6iVo1fsdFCVM2cEsi0Pw33YV7P62Py7eYxSOCYVNuORDECRSpcUpsGTYOpwfD4J5YwCEJ6d4oOjBkKXX778xuIjcXKV3EJEmHWEeT4r4CJIaGicOHuktfCifQJr1+iTDPWPif8fLcnfcDHdNeXHHybFX8f</vt:lpwstr>
  </property>
  <property fmtid="{D5CDD505-2E9C-101B-9397-08002B2CF9AE}" pid="54" name="x1ye=56">
    <vt:lpwstr>VeIPZa1aVDXSiYcGi6aPEPPA34fIfQXl7K0aAgpvOt+FLFm/pxLcz8wNs905PwVEJl/rJ3v2NWQX/UnTOAv3gCi4ssZ5Tv9wn0b7SjMYSWIxFvprmOcJq25QZ3Kx9+CeKh0/dH0xpMVioEqRVa5MX7Jb/ZwvNa75JGaR2ERn56nYB4ZBGT1ojoq1lRHQ+DKn9Cu32pFzI91obXQZ45KlC+AC0SDsLzzYec+yITJAq7nFaubgIwYEYPbztctk2r1</vt:lpwstr>
  </property>
  <property fmtid="{D5CDD505-2E9C-101B-9397-08002B2CF9AE}" pid="55" name="x1ye=57">
    <vt:lpwstr>wVIM2zsSyiUw6Zget8G8qTA8SDB8AYokMMrR6RE0zOmKyMXQP1eSTyDC1b5CM3UAf8m0PsnshbZ6D+Emui9JGU1gs0VMd+KFcuLowwdGYKmewWFiCNN8groDt2qG4eesrGSjehL5zCsIHgPvUOOTwNkl2I+CUG7C8qE7bGmirHdsc+VoiZvsDf9RXWUv8CvoSkYiVS64r4O1NoUExqiGX22n6B+KvSaG4w8TX8uVFDzrCmjl0pO6vj90nAULvJP</vt:lpwstr>
  </property>
  <property fmtid="{D5CDD505-2E9C-101B-9397-08002B2CF9AE}" pid="56" name="x1ye=58">
    <vt:lpwstr>JFGBCB7SqtjO6+HQXj12K1WlI4AfnE7aCYe9lBeObpa6m3ZmqsijFjMZfpPhI1xV6zCA4J7miVRyD2Appu7wwceabfDEHVqt7Tk43S23ZhGCo8Iw81rLRZjsrYFxHclUYb5PGQO58f7R4vrgPOoY2Kv6VGW9Qj0iqgDksZc9Lorw1o1xc1FV3kgpMIotesZS+K7E31e2fU7wXXh/zCFQxaVoT1IUo9E3lzJ2eWonGQExEe9eFPVSPrVq+WXe6Ow</vt:lpwstr>
  </property>
  <property fmtid="{D5CDD505-2E9C-101B-9397-08002B2CF9AE}" pid="57" name="x1ye=59">
    <vt:lpwstr>diRJECKv69r7hn/3rGA4/u91J9v4L/7RJqde2BYcp8HRX3IE7mwU//ckYXy3a/jfu9CE3eJx+iX0+i2J3aELB2TsdUmYspp9KKB89m+m7NknL/hi9Zr8amiBsFPNIY/Us8zbDg1v4nJDvU6VFtVPMlk2f9/CttLuh+jRsjKU9uE3yc1vpVR/YYoipyUJp/R1zgJsh8ph0uVFsmdGAoEEFYRzqKiUw/GUV6k6VZZEu0ZZan6bg6D4zjDcn4SZa9v</vt:lpwstr>
  </property>
  <property fmtid="{D5CDD505-2E9C-101B-9397-08002B2CF9AE}" pid="58" name="x1ye=6">
    <vt:lpwstr>PuxPtJC+GY6Y+luLGGdY68rW+nX2HD8Y9k9ZxGGNv+iQgy3+BfSH76nKzDhoQ2n76+WVe9775Drj0CELYcEGTrnKof6n2PdvMN+We1AYiH3NozlQbT4nFxv2ybKOQHCiA1ycprnexRfQxIs1VRgrLAAjFAqS9jSc4CLpzDYK/RSLWaFOFaU+ANKoE19cqBK0nS2IVLRSUd2uS5SMpqZ8LcQhgmY5JVKotu4QBP+s0q+QY7SADAENBbC1MldS6lf</vt:lpwstr>
  </property>
  <property fmtid="{D5CDD505-2E9C-101B-9397-08002B2CF9AE}" pid="59" name="x1ye=60">
    <vt:lpwstr>/oWIbMlvzIsiEqQ3rDWLdtmZ+QLnSPC4cFUJMhIIxSB9bjzBGrep4LuCFc6J5iZoJoKAzc6y1kXx1JuGqmDFiKMbPlPTsOufjf1Bs/KBocJaE1Q1nQk4CtQyPlqBpYA+rx64QaVGzPowgbF0cCB3xwchaXBVwdhxth+UpSNyzsPRriZMQvCBV9kyHad3Rj7p6XXHKURuDOfPcqDFuhnG/PsNcrKJi821R18J/cbS0HZlAeG3QiIGu70CAArLzJs</vt:lpwstr>
  </property>
  <property fmtid="{D5CDD505-2E9C-101B-9397-08002B2CF9AE}" pid="60" name="x1ye=61">
    <vt:lpwstr>mVS6Is3kEM5a46m5pyXZ4rCWFv6zTyoIQ8X1oEaKskNXY2u90ufG4EKijYrMtvmaJP5MXznv+UyY7v3hL4DIAGkLpNmLOcJ/qC3OMzUpTHU3vvPvn8dWQzqD0AqWPWZNslZTe7a49+ix/4GL9+q6pOXKz9w/4CAG2nt9Mc3vNTlnJFQX4N8p8sy499bCMT7lJh9tyZj7+tzy29GPdr5wpEf6anMPLLSP78qXnIO47VPZAqxz7p7lOPZhQSzvH38</vt:lpwstr>
  </property>
  <property fmtid="{D5CDD505-2E9C-101B-9397-08002B2CF9AE}" pid="61" name="x1ye=62">
    <vt:lpwstr>QcO6rUFXwvsHJ6o8xmTjIJmpkQTzO0vQXz25+e3ZM74iX1/xfBXUkDwD7trkannSJK3Mkzv7Tz3gHe5tIn88dCvt5ZMX1N7Bn4RX+Lq1zQRxYHVWXhmHjrGGc2vHOpftSo0XgejS8XqwMLUFA2h6BZ5rOF6/mx88nGQ5zauqNdGWBub7Ww8a76uKF1IvQDTi8tUXGzWHDofy2ACmAfd2pYtmZYgrLJ+x7XXC9kr/YWuX48U+mU2Z4Lz+wPOIaDu</vt:lpwstr>
  </property>
  <property fmtid="{D5CDD505-2E9C-101B-9397-08002B2CF9AE}" pid="62" name="x1ye=63">
    <vt:lpwstr>xThV5nVRXl0b0Miaxp5r91+eGaE0fv8YCtq51WDVkfA5oIbbTqUpj3FSt9gF6HlEOr88m/mycgwlKWx+XMD5dWpSed9V8unBQS2BjEaBb7yCW0O5tNZrrn0uhaJuXKX8avtHRhj6ivYTCxryH5a3wnjqB127Gmzx2Vdx2qO1qd4+Gcc6FffqFrx1C7xuaEANOwtYHXi436TBIDmdbQkc+6R+bPWKGmoYH0m/ps3imC+dTLjEhGUp+KO4tkmyiWb</vt:lpwstr>
  </property>
  <property fmtid="{D5CDD505-2E9C-101B-9397-08002B2CF9AE}" pid="63" name="x1ye=64">
    <vt:lpwstr>DeoNQXN2FJHfDhFhi1YvAFR8QQvTzI/vA7O1hw5YJKG47sFBREQSqZNgvLszHKnpeOZ0Cqirh4OoA5uqjaJgIv2IJogRAbxPGVo08P0IVRXFtdCXh6pX0YAj2TxeUmtlDdFtZv26SHZNSOfDRLRqn08zA5yZ862d1s3e8BcPLSuISW5yoJ8RYLeMf4n9gc9ew94l1vuvBa7T8bX4fRCsmXijU0JUQvO03wAbj8dr00R58TBg5rvWhHSjTGUjor0</vt:lpwstr>
  </property>
  <property fmtid="{D5CDD505-2E9C-101B-9397-08002B2CF9AE}" pid="64" name="x1ye=65">
    <vt:lpwstr>4WutH4lvxpiExx0AiI2ZG3/x9fnqXbhK7codRA4SkyidEZ5FJE2KEvFCYAYF8GRZvqQuBQFZspiQC4V9J11gw1lqMMj/HAz9QY9LxdAhl42IKAdj7iOQ5pExJk4rOswYTUA5tWQ36SDnGR88JAG0LRcIZrZa1B0T2OaCaKhmdQxxy/YGvhZyWIIfwZuyhUmHYt6m/L7FiA0Mlxv7EzJmUHdnJzIm4n9LwKs9SFrF/fnoNKUP46/K4iu1F/KRUHg</vt:lpwstr>
  </property>
  <property fmtid="{D5CDD505-2E9C-101B-9397-08002B2CF9AE}" pid="65" name="x1ye=66">
    <vt:lpwstr>lVUq56co5Wp0jSqVDvFb4adsbr60z48HGzEkHip2skhaltQ+4jXLS+Hi4knyY17LtsqNclui4IyW9gTc9ApO6q/MSptPzMzls+ZaPj7lhe3Th66j1RRiHvQTgrpik6TeBe2F7jJ10h07t0jpKgVyOH/fgAftsfKb2AH9YsSN7V1PvUyvXpZuuR9b74Inw46cjGd3q5gATQ9TBpJJ+/iu0j10EYCAPwgVjQ2xIIJZRgWig7eu8lwOkf7wSWRvbM/</vt:lpwstr>
  </property>
  <property fmtid="{D5CDD505-2E9C-101B-9397-08002B2CF9AE}" pid="66" name="x1ye=67">
    <vt:lpwstr>0njoCdfJW8nMCDunhHttxFr0/3p+IZqZ+43SyBXwv5xQxwZop7XSQOkIKhD02DdUr/c9E5Za7xz5BYgNJQfqki9BBOQwAyTy9JE3gT0A1UPKlrtI9+vc1MzBRpWRo8ObcPQQHrS6G3t8rsG38igCwbMHzZGtcXzt4BTEWUaF+OVyGdnM3jB8rAcDWiZ52HK27PBtILLOcacqmUN0I9cMXhn4F+ifnQyNJzTvEmaX65vpIm3Zfja+kt0d4l78GYU</vt:lpwstr>
  </property>
  <property fmtid="{D5CDD505-2E9C-101B-9397-08002B2CF9AE}" pid="67" name="x1ye=68">
    <vt:lpwstr>PLilMJSlDbYdmBKaJx2NEbwH2efz7h2MK7xGgUmZWlAc3pUQUOb5m6MjvlXkDU3qyuEstHh9gKih0EmBN41GgWSrUdDibPgNGpTI1Ej7G+wFcPRcT3d0ISwKznYZg7Xhy0IytyyTpMJ7ltOob7hk4loZk5u+RK3ggn6vo6VZbc1qdxd2fRosxCYPrITAa0ZOvsN2vcpbmFmJWK6Nq6Nweu1kXNyvjvFuM5N7LIugg6X7l50vHWbnk5ZR4gZ+QwU</vt:lpwstr>
  </property>
  <property fmtid="{D5CDD505-2E9C-101B-9397-08002B2CF9AE}" pid="68" name="x1ye=69">
    <vt:lpwstr>1pzC9KIQ6bKhe+GBQ1RvBAKwGAUYtnYNp/VcUnblf90SUoRq28HtxVA5lTNB2cINvPp7JCJrYUraieHkhG6DzifposI8uJ0zH/pyEiiRcYnhsv3k1n0Qdn9RTE1P5laVKvrQKlUfTtXyi15WbQ8JTkSTyXfj21KD77/8r1jiXmftKEs7Dq0SvyZJN0rWm3HFpgNkqk0DBEhmR2+3JIS6sn0e0rRNzk3PkR7rfXb/nZuSOrDvtsR/8VjR4oB0jI9</vt:lpwstr>
  </property>
  <property fmtid="{D5CDD505-2E9C-101B-9397-08002B2CF9AE}" pid="69" name="x1ye=7">
    <vt:lpwstr>H026t69CM9t9csCw8iUBBXx37pa6LyNjRQQ+AwRHPH+XTYQ07/CpZnHN42dljB61rkn0bElzBjW+XmXAYMZtVVB1Mu14UDbthaB8AxL3Kq3c9M/4Djjfnf8Ai6ND+8SWqYhIki4G/9lIE87124IKu7cv2fBX9umJ8E7DtOIcaG1rOTP8XwWAgStLhSsK0EFiC+w32TMpyxucmmfPQGCvGV4T4XJMalIs+pAhSm6aHx1AEGzahB5AN09BkDI13UH</vt:lpwstr>
  </property>
  <property fmtid="{D5CDD505-2E9C-101B-9397-08002B2CF9AE}" pid="70" name="x1ye=70">
    <vt:lpwstr>YF/jRsL7P5oKZLOaFjdR4jSKH2inF0u/KFmP+3kctPcSRQNj11pG3BnhWlSttCmY1m37OIqb6FbNtDTkKyW/7shF8eR6GurYZAhyANWTwMtYmE5VeFRDXR76VXrAcELXTOMy6KdYtPjvOpN/u0SKPYb6z+LPE8llZFIyAgi2iE36vX/FLJdU5ehDYqJx6lcBgBszPSBYuuDc8zr8OTfkyw5VuF4K5HD+9WSvTUtaPoCzdxBKnURNYPbdMhfFzKV</vt:lpwstr>
  </property>
  <property fmtid="{D5CDD505-2E9C-101B-9397-08002B2CF9AE}" pid="71" name="x1ye=71">
    <vt:lpwstr>jODZH7LRotmOR487KYnf09WllSsWPjUXNMR5i7EqJjGU1Gy4DVfXQIX6Y6JdQ6Cm4CQpjr2TglwpwOzdFfDDP1yr+qAdkOM9w/9VvArWyNOV1m4s/oyArj20bCJAVRCx4fNC9ez1OjSLBlr0+9pryd3Q15o5e0Vfgam83C/vCTECkHnBREgVMivvxfdTTV1STcmk2rytHLTVM2xoHaG53XRQq4zcn7w14EgsCjKe4GvNTrvF7lCq1KFE/1zjmXY</vt:lpwstr>
  </property>
  <property fmtid="{D5CDD505-2E9C-101B-9397-08002B2CF9AE}" pid="72" name="x1ye=72">
    <vt:lpwstr>WX28hiPYMWLzAHVYHwNpZOWM961iqy/cJuNK4+M3HTbvu2uUQogg5JvdWcghw+0uTiNSkTox1sGTA3l+u7HWEL4W3g/Vc0/Jdb8adZjmkxLCChicX69y7tDxAOAgp6vriYk5Z/etbou8gTKDzvGLPIVi36FRrwk7nRr6vEGNIe/XNO5sLL042N9GcBuo3//ubME74Cc/L4ejdqpKmIEvRgwTwJiYZttYpmT7gJqvrQu/hzEayPCchvbqbEF4fIf</vt:lpwstr>
  </property>
  <property fmtid="{D5CDD505-2E9C-101B-9397-08002B2CF9AE}" pid="73" name="x1ye=73">
    <vt:lpwstr>E+6INvovmGRfEvP69/wAb7FcO4EcAAA==</vt:lpwstr>
  </property>
  <property fmtid="{D5CDD505-2E9C-101B-9397-08002B2CF9AE}" pid="74" name="x1ye=8">
    <vt:lpwstr>7hfrfghyBvI+CR1rkW1QpMNJ/UyrY88MLbNxHrkVrhWh864ap4HszqvLdAhN8obFeOTK5EtGt1Q3u6n4iUnfh8Suyfx8LmnBj6XCued3EoTnn1XN/ATUwubVkw2Qe0+5NIMox+czaCuUpQjjZ+tO1x9spWQ97pklPdsUWPIalREjDTIyQvPUmVc2gjkOyN7chCqXVvTnZ+eT/tCQC7sKbUyY72E/RXP6PsCi6flIplZST2+z+O9KIDxixA2PbtM</vt:lpwstr>
  </property>
  <property fmtid="{D5CDD505-2E9C-101B-9397-08002B2CF9AE}" pid="75" name="x1ye=9">
    <vt:lpwstr>//V3+TFLP8NyKpLDojKOQscqbyFu0C/cv38Q3iRJAwOhRdFhU61wJTh12YIP7V04A/MVrLaVkC67I9aQ1AQF5xgD8lsA9MGAK4EunbR/483rByRgZOJK1ObepRIIvmfmbyJEuxcCutm4BWEyz3m6AErXsyntzuuqXZMbcbQ5wQBEDWArk7HcbhGdd3q6p4k0xa1AyJV1iVnUXpZxyYQ5UNbRX5vjjgcPsMypT9xVDjg7+6PKJDE7aMTcCFOqdEd</vt:lpwstr>
  </property>
</Properties>
</file>